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290EC427" w14:textId="76D363AE" w:rsidR="00DD0A82" w:rsidRDefault="009E5A3E">
      <w:pPr>
        <w:pStyle w:val="papertitle"/>
      </w:pPr>
      <w:r>
        <w:t>Assignment #2</w:t>
      </w:r>
    </w:p>
    <w:p w14:paraId="3687C56A" w14:textId="59598CAC" w:rsidR="00DD0A82" w:rsidRDefault="00292A68">
      <w:pPr>
        <w:pStyle w:val="papersubtitle"/>
      </w:pPr>
      <w:r>
        <w:t>CPEN 442</w:t>
      </w:r>
    </w:p>
    <w:p w14:paraId="11AD44A9" w14:textId="77777777" w:rsidR="00DD0A82" w:rsidRDefault="00DD0A82"/>
    <w:p w14:paraId="3F2FB002" w14:textId="77777777" w:rsidR="00DD0A82" w:rsidRDefault="00DD0A82"/>
    <w:p w14:paraId="11E427C3" w14:textId="702D202D" w:rsidR="0088430D" w:rsidRDefault="009E5A3E">
      <w:pPr>
        <w:sectPr w:rsidR="0088430D">
          <w:pgSz w:w="12240" w:h="15840"/>
          <w:pgMar w:top="1080" w:right="893" w:bottom="1440" w:left="893" w:header="720" w:footer="720" w:gutter="0"/>
          <w:cols w:space="720"/>
          <w:docGrid w:linePitch="360"/>
        </w:sectPr>
      </w:pPr>
      <w:r>
        <w:t>September 27</w:t>
      </w:r>
    </w:p>
    <w:p w14:paraId="23800170" w14:textId="20C7390B" w:rsidR="00DD0A82" w:rsidRDefault="009E5A3E">
      <w:pPr>
        <w:pStyle w:val="Author"/>
        <w:rPr>
          <w:rFonts w:eastAsia="Times New Roman"/>
        </w:rPr>
      </w:pPr>
      <w:r>
        <w:lastRenderedPageBreak/>
        <w:t>Kaibo Ma (32400129)</w:t>
      </w:r>
    </w:p>
    <w:p w14:paraId="00C3EED2" w14:textId="77777777" w:rsidR="00DD0A82" w:rsidRDefault="00925B4F">
      <w:pPr>
        <w:pStyle w:val="Affiliation"/>
        <w:rPr>
          <w:rFonts w:eastAsia="Times New Roman"/>
        </w:rPr>
      </w:pPr>
      <w:r>
        <w:rPr>
          <w:rFonts w:eastAsia="Times New Roman"/>
        </w:rPr>
        <w:t>Department of Electrical and Computer Engineering</w:t>
      </w:r>
    </w:p>
    <w:p w14:paraId="77ADAC8D" w14:textId="77777777" w:rsidR="00DD0A82" w:rsidRDefault="00925B4F">
      <w:pPr>
        <w:pStyle w:val="Affiliation"/>
      </w:pPr>
      <w:r>
        <w:rPr>
          <w:rFonts w:eastAsia="Times New Roman"/>
        </w:rPr>
        <w:t>University of British Columbia</w:t>
      </w:r>
    </w:p>
    <w:p w14:paraId="5CC19B40" w14:textId="77777777" w:rsidR="00DD0A82" w:rsidRDefault="00925B4F">
      <w:pPr>
        <w:pStyle w:val="Affiliation"/>
      </w:pPr>
      <w:r>
        <w:t>Vancouver</w:t>
      </w:r>
      <w:r w:rsidR="00011EB4">
        <w:t>,</w:t>
      </w:r>
      <w:r w:rsidR="00011EB4">
        <w:rPr>
          <w:rFonts w:eastAsia="Times New Roman"/>
        </w:rPr>
        <w:t xml:space="preserve"> </w:t>
      </w:r>
      <w:r>
        <w:t>Canada</w:t>
      </w:r>
    </w:p>
    <w:p w14:paraId="0A6DDF90" w14:textId="458724A0" w:rsidR="00DD0A82" w:rsidRDefault="00DD0A82" w:rsidP="008F0B1D">
      <w:pPr>
        <w:pStyle w:val="Affiliation"/>
        <w:sectPr w:rsidR="00DD0A82" w:rsidSect="008F0B1D">
          <w:type w:val="continuous"/>
          <w:pgSz w:w="12240" w:h="15840"/>
          <w:pgMar w:top="1080" w:right="893" w:bottom="1440" w:left="893" w:header="720" w:footer="720" w:gutter="0"/>
          <w:cols w:space="566" w:equalWidth="0">
            <w:col w:w="10454" w:space="566"/>
          </w:cols>
          <w:docGrid w:linePitch="360"/>
        </w:sectPr>
      </w:pPr>
    </w:p>
    <w:p w14:paraId="34264DB6" w14:textId="77777777" w:rsidR="00DD0A82" w:rsidRDefault="00DD0A82">
      <w:pPr>
        <w:pStyle w:val="Affiliation"/>
      </w:pPr>
    </w:p>
    <w:p w14:paraId="3C801403" w14:textId="77777777" w:rsidR="00DD0A82" w:rsidRDefault="00DD0A82"/>
    <w:p w14:paraId="188C8937" w14:textId="77777777" w:rsidR="00DD0A82" w:rsidRDefault="00DD0A82">
      <w:pPr>
        <w:sectPr w:rsidR="00DD0A82">
          <w:type w:val="continuous"/>
          <w:pgSz w:w="12240" w:h="15840"/>
          <w:pgMar w:top="1080" w:right="893" w:bottom="1440" w:left="893" w:header="720" w:footer="720" w:gutter="0"/>
          <w:cols w:space="720"/>
          <w:docGrid w:linePitch="360"/>
        </w:sectPr>
      </w:pPr>
    </w:p>
    <w:p w14:paraId="6278B974" w14:textId="77777777" w:rsidR="00DD0A82" w:rsidRDefault="0084771D">
      <w:pPr>
        <w:pStyle w:val="Heading1"/>
      </w:pPr>
      <w:r>
        <w:lastRenderedPageBreak/>
        <w:t xml:space="preserve"> Problem #1</w:t>
      </w:r>
    </w:p>
    <w:p w14:paraId="12D6CF2B" w14:textId="77777777" w:rsidR="006063B3" w:rsidRPr="006063B3" w:rsidRDefault="006063B3" w:rsidP="006063B3">
      <w:pPr>
        <w:pStyle w:val="ListParagraph"/>
        <w:rPr>
          <w:rFonts w:ascii="Times New Roman" w:hAnsi="Times New Roman" w:cs="Times New Roman"/>
          <w:sz w:val="20"/>
          <w:szCs w:val="20"/>
          <w:lang w:val="en-CA"/>
        </w:rPr>
      </w:pPr>
      <w:r w:rsidRPr="006063B3">
        <w:rPr>
          <w:rFonts w:ascii="Times New Roman" w:hAnsi="Times New Roman" w:cs="Times New Roman"/>
          <w:b/>
          <w:sz w:val="20"/>
          <w:szCs w:val="20"/>
          <w:lang w:val="en-CA"/>
        </w:rPr>
        <w:t>Cypher Text:</w:t>
      </w:r>
      <w:r w:rsidRPr="006063B3">
        <w:rPr>
          <w:rFonts w:ascii="Times New Roman" w:hAnsi="Times New Roman" w:cs="Times New Roman"/>
          <w:sz w:val="20"/>
          <w:szCs w:val="20"/>
          <w:lang w:val="en-CA"/>
        </w:rPr>
        <w:t xml:space="preserve"> GXMLKTALSMSEIKXIHUGPKTWEHRKVJKWHMLGEGLTEUWHUJSXHQKELKWQHOGYBYKJJGMLHAKKUJGEYLHHWVTXXRYKJNXSHUUKMKEYHJKWHMLHEHSALOKWQGEUVWSHEUQAGMLHWHUGOKTMMLHAWGIHKVEGEYRLGEBQYKJJGGEULHWQKEVKTEUYKJVKWMSEMLHSWQRJNGMLRGEUMLHSWNWHQHEYHUKMMLHQNKMCLHWHXSEYKXEQJKMLHWXSHQSQEKCHEYXKQHUCSMLSEGLSALSWKEVHEYHUKMGMMLHLHGUKVMLHAWGIHGCLSMHQMKEHYKJJGQSJNXHYKJJGTEGVVHYMHUYKJJGGEUSEBHHNSEACSMLMLHQTWWKTEUSEAQYKJJGLGQOHHENXGYHUUKMSMOHGWQMLHVKXXKCSEASEQYWSNMSKEEGEYRLGEBQXSEYKXEYKJJGJKMLHWKVNWHQSUHEMXSEYKXEYKJJGUSHUKYMKOHWVSIHYKJJGG</w:t>
      </w:r>
    </w:p>
    <w:p w14:paraId="55D64FEE" w14:textId="77777777" w:rsidR="006063B3" w:rsidRPr="006063B3" w:rsidRDefault="006063B3" w:rsidP="006063B3">
      <w:pPr>
        <w:pStyle w:val="ListParagraph"/>
        <w:rPr>
          <w:rFonts w:ascii="Times New Roman" w:hAnsi="Times New Roman" w:cs="Times New Roman"/>
          <w:sz w:val="20"/>
          <w:szCs w:val="20"/>
          <w:lang w:val="en-CA"/>
        </w:rPr>
      </w:pPr>
      <w:r w:rsidRPr="006063B3">
        <w:rPr>
          <w:rFonts w:ascii="Times New Roman" w:hAnsi="Times New Roman" w:cs="Times New Roman"/>
          <w:b/>
          <w:sz w:val="20"/>
          <w:szCs w:val="20"/>
          <w:lang w:val="en-CA"/>
        </w:rPr>
        <w:t>Plain Text:</w:t>
      </w:r>
      <w:r w:rsidRPr="006063B3">
        <w:rPr>
          <w:rFonts w:ascii="Times New Roman" w:hAnsi="Times New Roman" w:cs="Times New Roman"/>
          <w:sz w:val="20"/>
          <w:szCs w:val="20"/>
          <w:lang w:val="en-CA"/>
        </w:rPr>
        <w:t xml:space="preserve"> </w:t>
      </w:r>
    </w:p>
    <w:p w14:paraId="19C536DA" w14:textId="77777777" w:rsidR="006063B3" w:rsidRPr="006063B3" w:rsidRDefault="006063B3" w:rsidP="006063B3">
      <w:pPr>
        <w:pStyle w:val="ListParagraph"/>
        <w:rPr>
          <w:rFonts w:ascii="Times New Roman" w:hAnsi="Times New Roman" w:cs="Times New Roman"/>
          <w:sz w:val="20"/>
          <w:szCs w:val="20"/>
          <w:lang w:val="en-CA"/>
        </w:rPr>
      </w:pPr>
      <w:r w:rsidRPr="006063B3">
        <w:rPr>
          <w:rFonts w:ascii="Times New Roman" w:hAnsi="Times New Roman" w:cs="Times New Roman"/>
          <w:sz w:val="20"/>
          <w:szCs w:val="20"/>
          <w:lang w:val="en-CA"/>
        </w:rPr>
        <w:t>ALTHOUGH IT INVOLVED A JOURNEY OF MORE THAN A HUNDRED MILES ON HORSEBACK COMMA THE GOOD MAN CHEERFULLY COMPLIED DOT ONCE MORE THE NEIGHBORS AND FRIENDS GATHERED ABOUT THE GRAVE OF NANCY HANKS COMMA AND HER SON FOUND COMFORT IN THEIR SYMPATHY AND THEIR PRESENCE DOT THE SPOT WHERE LINCOLNS MOTHER LIES IS NOW ENCLOSED WITH IN A HIGH IRON FENCE DOT AT THE HEAD OF THE GRAVE A WHITE STONE COMMA SIMPLE COMMA UNAFFECTED COMMA AND IN KEEPING WITH THE SURROUNDINGS COMMA HAS BEEN PLACED DOT IT BEARS THE FOLLOWING INSCRIPTION NANCY HANKS LINCOLN COMMA MOTHER OF PRESIDENT LINCOLN COMMA DIED OCTOBER FIVE COMMA A</w:t>
      </w:r>
    </w:p>
    <w:p w14:paraId="3DD6176C" w14:textId="77777777" w:rsidR="006063B3" w:rsidRPr="006063B3" w:rsidRDefault="006063B3" w:rsidP="006063B3">
      <w:pPr>
        <w:pStyle w:val="ListParagraph"/>
        <w:rPr>
          <w:rFonts w:ascii="Times New Roman" w:hAnsi="Times New Roman" w:cs="Times New Roman"/>
          <w:sz w:val="20"/>
          <w:szCs w:val="20"/>
          <w:lang w:val="en-CA"/>
        </w:rPr>
      </w:pPr>
    </w:p>
    <w:p w14:paraId="7A70971C" w14:textId="77777777" w:rsidR="006063B3" w:rsidRDefault="006063B3" w:rsidP="006063B3">
      <w:pPr>
        <w:pStyle w:val="ListParagraph"/>
        <w:rPr>
          <w:rFonts w:ascii="Times New Roman" w:hAnsi="Times New Roman" w:cs="Times New Roman"/>
          <w:sz w:val="20"/>
          <w:szCs w:val="20"/>
          <w:lang w:val="en-CA"/>
        </w:rPr>
      </w:pPr>
    </w:p>
    <w:p w14:paraId="4C6200B6" w14:textId="66C2238D" w:rsidR="006063B3" w:rsidRPr="00F30F3D" w:rsidRDefault="006063B3" w:rsidP="00F30F3D">
      <w:pPr>
        <w:jc w:val="left"/>
        <w:rPr>
          <w:b/>
          <w:lang w:val="en-CA"/>
        </w:rPr>
      </w:pPr>
      <w:r w:rsidRPr="00F30F3D">
        <w:rPr>
          <w:b/>
          <w:lang w:val="en-CA"/>
        </w:rPr>
        <w:lastRenderedPageBreak/>
        <w:t>Plain Text with Punctuation:</w:t>
      </w:r>
    </w:p>
    <w:p w14:paraId="594D55FC" w14:textId="77777777" w:rsidR="006063B3" w:rsidRPr="00F30F3D" w:rsidRDefault="006063B3" w:rsidP="00F30F3D">
      <w:pPr>
        <w:jc w:val="left"/>
        <w:rPr>
          <w:lang w:val="en-CA"/>
        </w:rPr>
      </w:pPr>
      <w:r w:rsidRPr="00F30F3D">
        <w:rPr>
          <w:lang w:val="en-CA"/>
        </w:rPr>
        <w:t>ALTHOUGH IT INVOLVED A JOURNEY OF MORE THAN A HUNDRED MILES ON HORSEBACK, THE GOOD MAN CHEERFULLY COMPLIED.  ONCE MORE THE NEIGHBORS AND FRIENDS GATHERED ABOUT THE GRAVE OF NANCY HANKS, AND HER SON FOUND COMFORT IN THEIR SYMPATHY AND THEIR PRESENCE. THE SPOT WHERE LINCOLNS MOTHER LIES IS NOW ENCLOSED WITH IN A HIGH IRON FENCE. AT THE HEAD OF THE GRAVE A WHITE STONE, SIMPLE, UNAFFECTED, AND IN KEEPING WITH THE SURROUNDINGS, HAS BEEN PLACED. IT BEARS THE FOLLOWING INSCRIPTION NANCY HANKS LINCOLN, MOTHER OF PRESIDENT LINCOLN, DIED OCTOBER FIVE, A</w:t>
      </w:r>
    </w:p>
    <w:p w14:paraId="06E896E4" w14:textId="77777777" w:rsidR="006063B3" w:rsidRPr="006063B3" w:rsidRDefault="006063B3" w:rsidP="006063B3">
      <w:pPr>
        <w:pStyle w:val="ListParagraph"/>
        <w:rPr>
          <w:rFonts w:ascii="Times New Roman" w:hAnsi="Times New Roman" w:cs="Times New Roman"/>
          <w:sz w:val="20"/>
          <w:szCs w:val="20"/>
          <w:lang w:val="en-CA"/>
        </w:rPr>
      </w:pPr>
    </w:p>
    <w:p w14:paraId="23F16359" w14:textId="77777777" w:rsidR="006063B3" w:rsidRPr="006063B3" w:rsidRDefault="006063B3" w:rsidP="006063B3">
      <w:pPr>
        <w:pStyle w:val="ListParagraph"/>
        <w:rPr>
          <w:rFonts w:ascii="Times New Roman" w:hAnsi="Times New Roman" w:cs="Times New Roman"/>
          <w:sz w:val="20"/>
          <w:szCs w:val="20"/>
          <w:lang w:val="en-CA"/>
        </w:rPr>
      </w:pPr>
      <w:r w:rsidRPr="006063B3">
        <w:rPr>
          <w:rFonts w:ascii="Times New Roman" w:hAnsi="Times New Roman" w:cs="Times New Roman"/>
          <w:sz w:val="20"/>
          <w:szCs w:val="20"/>
          <w:lang w:val="en-CA"/>
        </w:rPr>
        <w:t>Alphabet:</w:t>
      </w:r>
      <w:r w:rsidRPr="006063B3">
        <w:rPr>
          <w:rFonts w:ascii="Times New Roman" w:hAnsi="Times New Roman" w:cs="Times New Roman"/>
          <w:sz w:val="20"/>
          <w:szCs w:val="20"/>
          <w:lang w:val="en-CA"/>
        </w:rPr>
        <w:tab/>
      </w:r>
      <w:proofErr w:type="spellStart"/>
      <w:r w:rsidRPr="006063B3">
        <w:rPr>
          <w:rFonts w:ascii="Times New Roman" w:hAnsi="Times New Roman" w:cs="Times New Roman"/>
          <w:sz w:val="20"/>
          <w:szCs w:val="20"/>
          <w:lang w:val="en-CA"/>
        </w:rPr>
        <w:t>abcdefghijklmnopqrstuvwxyz</w:t>
      </w:r>
      <w:proofErr w:type="spellEnd"/>
    </w:p>
    <w:p w14:paraId="7E7D21D9" w14:textId="77777777" w:rsidR="006063B3" w:rsidRPr="006063B3" w:rsidRDefault="006063B3" w:rsidP="006063B3">
      <w:pPr>
        <w:pStyle w:val="ListParagraph"/>
        <w:rPr>
          <w:rFonts w:ascii="Times New Roman" w:hAnsi="Times New Roman" w:cs="Times New Roman"/>
          <w:sz w:val="20"/>
          <w:szCs w:val="20"/>
          <w:lang w:val="en-CA"/>
        </w:rPr>
      </w:pPr>
      <w:r w:rsidRPr="006063B3">
        <w:rPr>
          <w:rFonts w:ascii="Times New Roman" w:hAnsi="Times New Roman" w:cs="Times New Roman"/>
          <w:sz w:val="20"/>
          <w:szCs w:val="20"/>
          <w:lang w:val="en-CA"/>
        </w:rPr>
        <w:t xml:space="preserve">Key: </w:t>
      </w:r>
      <w:r w:rsidRPr="006063B3">
        <w:rPr>
          <w:rFonts w:ascii="Times New Roman" w:hAnsi="Times New Roman" w:cs="Times New Roman"/>
          <w:sz w:val="20"/>
          <w:szCs w:val="20"/>
          <w:lang w:val="en-CA"/>
        </w:rPr>
        <w:tab/>
      </w:r>
      <w:r w:rsidRPr="006063B3">
        <w:rPr>
          <w:rFonts w:ascii="Times New Roman" w:hAnsi="Times New Roman" w:cs="Times New Roman"/>
          <w:sz w:val="20"/>
          <w:szCs w:val="20"/>
          <w:lang w:val="en-CA"/>
        </w:rPr>
        <w:tab/>
      </w:r>
      <w:proofErr w:type="spellStart"/>
      <w:r w:rsidRPr="006063B3">
        <w:rPr>
          <w:rFonts w:ascii="Times New Roman" w:hAnsi="Times New Roman" w:cs="Times New Roman"/>
          <w:sz w:val="20"/>
          <w:szCs w:val="20"/>
          <w:lang w:val="en-CA"/>
        </w:rPr>
        <w:t>goyuhvalspbxjeknzwqmticfrd</w:t>
      </w:r>
      <w:proofErr w:type="spellEnd"/>
    </w:p>
    <w:p w14:paraId="726EAC4F" w14:textId="77777777" w:rsidR="006063B3" w:rsidRPr="001A668B" w:rsidRDefault="006063B3" w:rsidP="006063B3">
      <w:pPr>
        <w:jc w:val="both"/>
        <w:rPr>
          <w:b/>
          <w:lang w:val="en-CA"/>
        </w:rPr>
      </w:pPr>
    </w:p>
    <w:p w14:paraId="1AD54A96" w14:textId="77777777" w:rsidR="006063B3" w:rsidRPr="001A668B" w:rsidRDefault="006063B3" w:rsidP="00F30F3D">
      <w:pPr>
        <w:jc w:val="left"/>
        <w:rPr>
          <w:lang w:val="en-CA"/>
        </w:rPr>
      </w:pPr>
      <w:r w:rsidRPr="001A668B">
        <w:rPr>
          <w:b/>
          <w:lang w:val="en-CA"/>
        </w:rPr>
        <w:t>Procedure:</w:t>
      </w:r>
    </w:p>
    <w:p w14:paraId="039B27F3" w14:textId="77777777" w:rsidR="006063B3" w:rsidRPr="001A668B" w:rsidRDefault="006063B3" w:rsidP="006063B3">
      <w:pPr>
        <w:jc w:val="left"/>
        <w:rPr>
          <w:lang w:val="en-CA"/>
        </w:rPr>
      </w:pPr>
      <w:r w:rsidRPr="001A668B">
        <w:rPr>
          <w:lang w:val="en-CA"/>
        </w:rPr>
        <w:t xml:space="preserve">The first method I used to decrypt the cypher was to see if it was a Caesar Cypher. I wrote a </w:t>
      </w:r>
      <w:proofErr w:type="spellStart"/>
      <w:r w:rsidRPr="001A668B">
        <w:rPr>
          <w:lang w:val="en-CA"/>
        </w:rPr>
        <w:t>javascript</w:t>
      </w:r>
      <w:proofErr w:type="spellEnd"/>
      <w:r w:rsidRPr="001A668B">
        <w:rPr>
          <w:lang w:val="en-CA"/>
        </w:rPr>
        <w:t xml:space="preserve"> that spat out all possible 26 shifts. From which I learned that the cypher text was not Caesar. Next I used frequency analysis to figure out if it might be a </w:t>
      </w:r>
      <w:proofErr w:type="spellStart"/>
      <w:r w:rsidRPr="001A668B">
        <w:rPr>
          <w:lang w:val="en-CA"/>
        </w:rPr>
        <w:t>monoalphabetical</w:t>
      </w:r>
      <w:proofErr w:type="spellEnd"/>
      <w:r w:rsidRPr="001A668B">
        <w:rPr>
          <w:lang w:val="en-CA"/>
        </w:rPr>
        <w:t xml:space="preserve"> cypher.</w:t>
      </w:r>
    </w:p>
    <w:p w14:paraId="72584561" w14:textId="77777777" w:rsidR="006063B3" w:rsidRPr="001A668B" w:rsidRDefault="006063B3" w:rsidP="006063B3">
      <w:pPr>
        <w:rPr>
          <w:lang w:val="en-CA"/>
        </w:rPr>
      </w:pPr>
    </w:p>
    <w:p w14:paraId="757A8C67" w14:textId="100C26B7" w:rsidR="006063B3" w:rsidRDefault="006063B3" w:rsidP="00F30F3D">
      <w:pPr>
        <w:jc w:val="left"/>
        <w:rPr>
          <w:lang w:val="en-CA"/>
        </w:rPr>
      </w:pPr>
      <w:r w:rsidRPr="001A668B">
        <w:rPr>
          <w:lang w:val="en-CA"/>
        </w:rPr>
        <w:t xml:space="preserve">I found that out of the 500 characters in my text file, some characters appeared more than others, which is a tall tail sign of a </w:t>
      </w:r>
      <w:proofErr w:type="spellStart"/>
      <w:r w:rsidRPr="001A668B">
        <w:rPr>
          <w:lang w:val="en-CA"/>
        </w:rPr>
        <w:t>monoalphabetical</w:t>
      </w:r>
      <w:proofErr w:type="spellEnd"/>
      <w:r w:rsidRPr="001A668B">
        <w:rPr>
          <w:lang w:val="en-CA"/>
        </w:rPr>
        <w:t xml:space="preserve"> cypher (Fig 1, Fig 2).</w:t>
      </w:r>
    </w:p>
    <w:p w14:paraId="5A3B7310" w14:textId="77777777" w:rsidR="00F30F3D" w:rsidRPr="001A668B" w:rsidRDefault="00F30F3D" w:rsidP="00F30F3D">
      <w:pPr>
        <w:jc w:val="left"/>
        <w:rPr>
          <w:lang w:val="en-CA"/>
        </w:rPr>
      </w:pPr>
    </w:p>
    <w:p w14:paraId="544DE98D" w14:textId="3D35F66C" w:rsidR="006063B3" w:rsidRPr="001A668B" w:rsidRDefault="00F30F3D" w:rsidP="00F30F3D">
      <w:pPr>
        <w:rPr>
          <w:lang w:val="en-CA"/>
        </w:rPr>
      </w:pPr>
      <w:r w:rsidRPr="001A668B">
        <w:rPr>
          <w:noProof/>
        </w:rPr>
        <w:drawing>
          <wp:inline distT="0" distB="0" distL="0" distR="0" wp14:anchorId="7D967921" wp14:editId="390F03A8">
            <wp:extent cx="2658205" cy="1448404"/>
            <wp:effectExtent l="0" t="0" r="8890" b="0"/>
            <wp:docPr id="2" name="Picture 2" descr="/Users/kaiboma/Documents/CPEN442/Assignments/Assignment2/cyph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kaiboma/Documents/CPEN442/Assignments/Assignment2/cypher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78409" cy="1459413"/>
                    </a:xfrm>
                    <a:prstGeom prst="rect">
                      <a:avLst/>
                    </a:prstGeom>
                    <a:noFill/>
                    <a:ln>
                      <a:noFill/>
                    </a:ln>
                  </pic:spPr>
                </pic:pic>
              </a:graphicData>
            </a:graphic>
          </wp:inline>
        </w:drawing>
      </w:r>
    </w:p>
    <w:p w14:paraId="4C05992B" w14:textId="77777777" w:rsidR="006063B3" w:rsidRPr="001A668B" w:rsidRDefault="006063B3" w:rsidP="006063B3">
      <w:pPr>
        <w:rPr>
          <w:lang w:val="en-CA"/>
        </w:rPr>
      </w:pPr>
      <w:r w:rsidRPr="001A668B">
        <w:rPr>
          <w:lang w:val="en-CA"/>
        </w:rPr>
        <w:t>(Fig. 1) Number of Occurrences of Letters</w:t>
      </w:r>
    </w:p>
    <w:p w14:paraId="0DD1E363" w14:textId="77777777" w:rsidR="006063B3" w:rsidRPr="001A668B" w:rsidRDefault="006063B3" w:rsidP="006063B3">
      <w:pPr>
        <w:rPr>
          <w:lang w:val="en-CA"/>
        </w:rPr>
      </w:pPr>
      <w:r w:rsidRPr="001A668B">
        <w:rPr>
          <w:noProof/>
        </w:rPr>
        <w:lastRenderedPageBreak/>
        <w:drawing>
          <wp:inline distT="0" distB="0" distL="0" distR="0" wp14:anchorId="3D9980D3" wp14:editId="44F004B4">
            <wp:extent cx="3137535" cy="1626758"/>
            <wp:effectExtent l="0" t="0" r="0" b="0"/>
            <wp:docPr id="3" name="Picture 3" descr="/Users/kaiboma/Documents/CPEN442/Assignments/Assignment2/cypher1perc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kaiboma/Documents/CPEN442/Assignments/Assignment2/cypher1percents.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47556" cy="1631954"/>
                    </a:xfrm>
                    <a:prstGeom prst="rect">
                      <a:avLst/>
                    </a:prstGeom>
                    <a:noFill/>
                    <a:ln>
                      <a:noFill/>
                    </a:ln>
                  </pic:spPr>
                </pic:pic>
              </a:graphicData>
            </a:graphic>
          </wp:inline>
        </w:drawing>
      </w:r>
    </w:p>
    <w:p w14:paraId="480CFB7F" w14:textId="77777777" w:rsidR="006063B3" w:rsidRPr="001A668B" w:rsidRDefault="006063B3" w:rsidP="006063B3">
      <w:pPr>
        <w:rPr>
          <w:lang w:val="en-CA"/>
        </w:rPr>
      </w:pPr>
      <w:r w:rsidRPr="001A668B">
        <w:rPr>
          <w:lang w:val="en-CA"/>
        </w:rPr>
        <w:t xml:space="preserve">(Fig. 2) Percentage of </w:t>
      </w:r>
      <w:proofErr w:type="spellStart"/>
      <w:r w:rsidRPr="001A668B">
        <w:rPr>
          <w:lang w:val="en-CA"/>
        </w:rPr>
        <w:t>occurances</w:t>
      </w:r>
      <w:proofErr w:type="spellEnd"/>
    </w:p>
    <w:p w14:paraId="35190942" w14:textId="77777777" w:rsidR="006063B3" w:rsidRPr="001A668B" w:rsidRDefault="006063B3" w:rsidP="006063B3">
      <w:pPr>
        <w:rPr>
          <w:lang w:val="en-CA"/>
        </w:rPr>
      </w:pPr>
    </w:p>
    <w:p w14:paraId="1C8505D1" w14:textId="77777777" w:rsidR="006063B3" w:rsidRPr="001A668B" w:rsidRDefault="006063B3" w:rsidP="00F30F3D">
      <w:pPr>
        <w:jc w:val="left"/>
        <w:rPr>
          <w:lang w:val="en-CA"/>
        </w:rPr>
      </w:pPr>
      <w:r w:rsidRPr="001A668B">
        <w:rPr>
          <w:lang w:val="en-CA"/>
        </w:rPr>
        <w:lastRenderedPageBreak/>
        <w:t xml:space="preserve">Next, I compared to side by side with the English natural frequency </w:t>
      </w:r>
      <w:proofErr w:type="spellStart"/>
      <w:r w:rsidRPr="001A668B">
        <w:rPr>
          <w:lang w:val="en-CA"/>
        </w:rPr>
        <w:t>occurances</w:t>
      </w:r>
      <w:proofErr w:type="spellEnd"/>
      <w:r w:rsidRPr="001A668B">
        <w:rPr>
          <w:lang w:val="en-CA"/>
        </w:rPr>
        <w:t xml:space="preserve"> (Fig 3). From there I found the letter “</w:t>
      </w:r>
      <w:proofErr w:type="gramStart"/>
      <w:r w:rsidRPr="001A668B">
        <w:rPr>
          <w:lang w:val="en-CA"/>
        </w:rPr>
        <w:t>E“ and</w:t>
      </w:r>
      <w:proofErr w:type="gramEnd"/>
      <w:r w:rsidRPr="001A668B">
        <w:rPr>
          <w:lang w:val="en-CA"/>
        </w:rPr>
        <w:t xml:space="preserve"> common </w:t>
      </w:r>
      <w:proofErr w:type="spellStart"/>
      <w:r w:rsidRPr="001A668B">
        <w:rPr>
          <w:lang w:val="en-CA"/>
        </w:rPr>
        <w:t>digrams</w:t>
      </w:r>
      <w:proofErr w:type="spellEnd"/>
      <w:r w:rsidRPr="001A668B">
        <w:rPr>
          <w:lang w:val="en-CA"/>
        </w:rPr>
        <w:t xml:space="preserve"> and trigrams like “the”. From there I found that there was a common 5 letter combination that kept on repeating which later I found out it was the phrase “COMMA”. Now I knew that punctuation was spelt out. There I found common trigrams which was a candidate for “DOT” as I already found “O” and “T”. From there I found words like “their” and “gather”. With trial and </w:t>
      </w:r>
      <w:proofErr w:type="gramStart"/>
      <w:r w:rsidRPr="001A668B">
        <w:rPr>
          <w:lang w:val="en-CA"/>
        </w:rPr>
        <w:t>error</w:t>
      </w:r>
      <w:proofErr w:type="gramEnd"/>
      <w:r w:rsidRPr="001A668B">
        <w:rPr>
          <w:lang w:val="en-CA"/>
        </w:rPr>
        <w:t xml:space="preserve"> I finally completed the decryption.</w:t>
      </w:r>
    </w:p>
    <w:p w14:paraId="34FBFC02" w14:textId="77777777" w:rsidR="00F30F3D" w:rsidRDefault="00F30F3D" w:rsidP="006063B3">
      <w:pPr>
        <w:rPr>
          <w:lang w:val="en-CA"/>
        </w:rPr>
        <w:sectPr w:rsidR="00F30F3D">
          <w:type w:val="continuous"/>
          <w:pgSz w:w="12240" w:h="15840"/>
          <w:pgMar w:top="1080" w:right="893" w:bottom="1440" w:left="893" w:header="720" w:footer="720" w:gutter="0"/>
          <w:cols w:num="2" w:space="360"/>
          <w:docGrid w:linePitch="360"/>
        </w:sectPr>
      </w:pPr>
    </w:p>
    <w:p w14:paraId="0516E888" w14:textId="77777777" w:rsidR="00F30F3D" w:rsidRDefault="006063B3" w:rsidP="006063B3">
      <w:pPr>
        <w:rPr>
          <w:lang w:val="en-CA"/>
        </w:rPr>
        <w:sectPr w:rsidR="00F30F3D" w:rsidSect="00F30F3D">
          <w:type w:val="continuous"/>
          <w:pgSz w:w="12240" w:h="15840"/>
          <w:pgMar w:top="1080" w:right="893" w:bottom="1440" w:left="893" w:header="720" w:footer="720" w:gutter="0"/>
          <w:cols w:space="360"/>
          <w:docGrid w:linePitch="360"/>
        </w:sectPr>
      </w:pPr>
      <w:r w:rsidRPr="001A668B">
        <w:rPr>
          <w:noProof/>
        </w:rPr>
        <w:lastRenderedPageBreak/>
        <w:drawing>
          <wp:inline distT="0" distB="0" distL="0" distR="0" wp14:anchorId="46F1565D" wp14:editId="338B19FC">
            <wp:extent cx="5802950" cy="3248660"/>
            <wp:effectExtent l="0" t="0" r="0" b="2540"/>
            <wp:docPr id="4" name="Picture 4" descr="/Users/kaiboma/Documents/CPEN442/Assignments/Assignment2/monocomparisoncyp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kaiboma/Documents/CPEN442/Assignments/Assignment2/monocomparisoncyper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12771" cy="3254158"/>
                    </a:xfrm>
                    <a:prstGeom prst="rect">
                      <a:avLst/>
                    </a:prstGeom>
                    <a:noFill/>
                    <a:ln>
                      <a:noFill/>
                    </a:ln>
                  </pic:spPr>
                </pic:pic>
              </a:graphicData>
            </a:graphic>
          </wp:inline>
        </w:drawing>
      </w:r>
    </w:p>
    <w:p w14:paraId="363CD86D" w14:textId="41FF957E" w:rsidR="006063B3" w:rsidRPr="001A668B" w:rsidRDefault="006063B3" w:rsidP="006063B3">
      <w:pPr>
        <w:rPr>
          <w:lang w:val="en-CA"/>
        </w:rPr>
      </w:pPr>
    </w:p>
    <w:p w14:paraId="684844ED" w14:textId="77777777" w:rsidR="00F30F3D" w:rsidRDefault="00F30F3D" w:rsidP="006063B3">
      <w:pPr>
        <w:rPr>
          <w:lang w:val="en-CA"/>
        </w:rPr>
        <w:sectPr w:rsidR="00F30F3D" w:rsidSect="00F30F3D">
          <w:type w:val="continuous"/>
          <w:pgSz w:w="12240" w:h="15840"/>
          <w:pgMar w:top="1080" w:right="893" w:bottom="1440" w:left="893" w:header="720" w:footer="720" w:gutter="0"/>
          <w:cols w:space="360"/>
          <w:docGrid w:linePitch="360"/>
        </w:sectPr>
      </w:pPr>
    </w:p>
    <w:p w14:paraId="11FEAF06" w14:textId="77777777" w:rsidR="00F30F3D" w:rsidRDefault="006063B3" w:rsidP="00F30F3D">
      <w:pPr>
        <w:rPr>
          <w:lang w:val="en-CA"/>
        </w:rPr>
        <w:sectPr w:rsidR="00F30F3D" w:rsidSect="00F30F3D">
          <w:type w:val="continuous"/>
          <w:pgSz w:w="12240" w:h="15840"/>
          <w:pgMar w:top="1080" w:right="893" w:bottom="1440" w:left="893" w:header="720" w:footer="720" w:gutter="0"/>
          <w:cols w:space="360"/>
          <w:docGrid w:linePitch="360"/>
        </w:sectPr>
      </w:pPr>
      <w:r w:rsidRPr="001A668B">
        <w:rPr>
          <w:lang w:val="en-CA"/>
        </w:rPr>
        <w:lastRenderedPageBreak/>
        <w:t xml:space="preserve">(Fig. 3) </w:t>
      </w:r>
      <w:r w:rsidR="00F30F3D">
        <w:rPr>
          <w:lang w:val="en-CA"/>
        </w:rPr>
        <w:t xml:space="preserve"> </w:t>
      </w:r>
      <w:r w:rsidR="00F30F3D" w:rsidRPr="001A668B">
        <w:rPr>
          <w:lang w:val="en-CA"/>
        </w:rPr>
        <w:t>cypher text sorted next to the letter statistics of English.</w:t>
      </w:r>
    </w:p>
    <w:p w14:paraId="24C30C7A" w14:textId="57988A4E" w:rsidR="00F30F3D" w:rsidRDefault="00F30F3D" w:rsidP="006063B3">
      <w:pPr>
        <w:rPr>
          <w:lang w:val="en-CA"/>
        </w:rPr>
        <w:sectPr w:rsidR="00F30F3D" w:rsidSect="00F30F3D">
          <w:type w:val="continuous"/>
          <w:pgSz w:w="12240" w:h="15840"/>
          <w:pgMar w:top="1080" w:right="893" w:bottom="1440" w:left="893" w:header="720" w:footer="720" w:gutter="0"/>
          <w:cols w:space="360"/>
          <w:docGrid w:linePitch="360"/>
        </w:sectPr>
      </w:pPr>
    </w:p>
    <w:p w14:paraId="2125CE7D" w14:textId="77777777" w:rsidR="00F30F3D" w:rsidRDefault="00F30F3D" w:rsidP="006063B3">
      <w:pPr>
        <w:rPr>
          <w:lang w:val="en-CA"/>
        </w:rPr>
        <w:sectPr w:rsidR="00F30F3D" w:rsidSect="00F30F3D">
          <w:type w:val="continuous"/>
          <w:pgSz w:w="12240" w:h="15840"/>
          <w:pgMar w:top="1080" w:right="893" w:bottom="1440" w:left="893" w:header="720" w:footer="720" w:gutter="0"/>
          <w:cols w:space="360"/>
          <w:docGrid w:linePitch="360"/>
        </w:sectPr>
      </w:pPr>
    </w:p>
    <w:p w14:paraId="57479B99" w14:textId="426F6614" w:rsidR="00F30F3D" w:rsidRDefault="00F30F3D" w:rsidP="00F30F3D">
      <w:pPr>
        <w:jc w:val="both"/>
        <w:rPr>
          <w:lang w:val="en-CA"/>
        </w:rPr>
      </w:pPr>
      <w:r>
        <w:rPr>
          <w:lang w:val="en-CA"/>
        </w:rPr>
        <w:lastRenderedPageBreak/>
        <w:br w:type="page"/>
      </w:r>
    </w:p>
    <w:p w14:paraId="09C702E9" w14:textId="77777777" w:rsidR="006063B3" w:rsidRPr="001A668B" w:rsidRDefault="006063B3" w:rsidP="006063B3">
      <w:pPr>
        <w:rPr>
          <w:lang w:val="en-CA"/>
        </w:rPr>
      </w:pPr>
    </w:p>
    <w:p w14:paraId="4E1310C0" w14:textId="77777777" w:rsidR="006063B3" w:rsidRPr="006063B3" w:rsidRDefault="006063B3" w:rsidP="006063B3"/>
    <w:p w14:paraId="6A9BBB5D" w14:textId="77777777" w:rsidR="00DD0A82" w:rsidRDefault="00BB11BC">
      <w:pPr>
        <w:pStyle w:val="Heading1"/>
      </w:pPr>
      <w:r>
        <w:t>Problem #2</w:t>
      </w:r>
    </w:p>
    <w:p w14:paraId="274F8113" w14:textId="77777777" w:rsidR="00D05B90" w:rsidRPr="00D05B90" w:rsidRDefault="00D05B90" w:rsidP="00D05B90">
      <w:pPr>
        <w:rPr>
          <w:lang w:val="en-CA"/>
        </w:rPr>
      </w:pPr>
      <w:r w:rsidRPr="00D05B90">
        <w:rPr>
          <w:lang w:val="en-CA"/>
        </w:rPr>
        <w:t>Cypher Text:</w:t>
      </w:r>
    </w:p>
    <w:p w14:paraId="30176DBA" w14:textId="77777777" w:rsidR="00D05B90" w:rsidRPr="00D05B90" w:rsidRDefault="00D05B90" w:rsidP="00D05B90">
      <w:pPr>
        <w:jc w:val="both"/>
        <w:rPr>
          <w:lang w:val="en-CA"/>
        </w:rPr>
      </w:pPr>
      <w:r w:rsidRPr="00D05B90">
        <w:rPr>
          <w:lang w:val="en-CA"/>
        </w:rPr>
        <w:t>HSOLGRRELZDBWMXOLIYKVDRVQVKIUVKOVZHGFUTAMDOHQPQDDBWNFUPGVAOUCHOIBDDWAKHXAPTAAZVACVAKBHVAOUCOVQOITAKQFKIHVZDCOHQPQDOUZCFWUVKOOIKOTOILTZVXMGAVEVGWTLOUXOFVGRVZBODWOUXCXOFUZRHFOHQPQDTHIVLIDVVIXOVYQVDWQTOUILWVAVUKGBDLQDOQEHSFVQAZVFXOHSLIHVZUATTBVQCHCMTULCTWYSENDLLDDNQOOCHVZUSLXPCHLRTHLSWYVMPOCZVQKVCVTAVZHDDWILZROUILXERIXOREYDIGGWEGCXTKUTPGOUCHMOHVWZEMDVIHOHQPQDCXILFWVROHQPQDDBONDBOMIHYWQZLZIROUDVHPIMEIIHDCDHOHQPQDVLZRZVGRDCFCOUCLOQAETLVBICEHSPYCVQTHDWOUPLOUDVVGOIUVLCFDLCGIOLVQRWPGTHLICZWVAVOUCHMOCQHZOUDVHPKOYCKATHVASFKDQERHVKVLBDLPYDHUILZOLCOHQPLDCPOIFGTDCUTHHILHMOFUPCRGRHTLTQPHOCYDSFEXKVCVDBTVLCZEBWHKXZLCMVKVDWOUZCCEEHUHLCEWILOPKIHIUVKODUCLDBVMTHDWCDUMVLOQEHSFRLEXDWUVVCSHLHOILGDLQDDBWNLIOZDWOUZCWYOPIRVDDWOHQPQDHPLIOUZHGDOQHZWPDBOZEHMGDQPCVUOUDVOUPLAVLCLVZULCXECSOZPCOUOCYDSFNUTHMOKOOIVGOIYDLCAKNGVAHSBHUKPCLCGLEXAPTADUERREAYZOLCKVLPPGOUZLFUSFPHERFOLCIMEIPOVFXOHSLIHVZUATTBOQKDGUCXOUCOLCDXVFZRECHVZULCTDGNZLVLPHERQLDHHVLTSFSPQEEHMNDVOZMGVPBPCPMIQOOZKGILDBCITDCAOIOUCOSEPDZCZECOIHTLOUICLIDVPGOUZCXOIRDUTEILTEILTEILADDWATWMERFOLCUKZVCOWZHUZVUOLCCVMOIGQDDWOUXCXOFUZRHFCVMORQDHILPGRGOPTAVUZXGEIHWYWBDHDWAVOHQPQDOUDVTHIRVQOKXVCPWGDHGQXOSXGWLCILRECSOUXOFVPOCPKIHVRUZEIGOYDLQDCXBOLIZFQEFCLPDWPOOHQPQDDBVWVAATWZDCKAQVBHZOOHQPQDDBAPTWUVPODCFCNGOUCEDTCTZULCLHSHXZEGUFLIOLPGDTVCOUDVOLPGDTVCOUDVVLBDLPYDUVLCCXVMAEDLTLFNZFMGGRLCOMATVGYCWVAVZVGRDKSEOZTANVAVZVHICZKGFHPOAVZVWGVHXEKVOPREBOOZLIONDLQDSPOUWIAVWVAVZVHKXOVPWIVXYMHFFCILCOOYDLQDZVHIPZLIKIRGDCGRDQXVGXREUTBOQIIGPOVAOIIVCHRZQNCOERZVNTAVPVDCAVDTRPLIZVFNHIQRTAOYDCRGOPLITDKVHDQSTLVQOYDLQDPRTBKVGZVZQIIGVDOZWRPOAVOUTHCSOFIHURIGPCVWEXILDVZVOHQPQDDBOPOIDPCFDBOMDTCUILHIQRKOWGADWPGIDVEVYMVLZVOHQPQDDBOPEBSHIHZVWILIHIYBXCTULCGELGWFUVDBOCOUDVLCQVWYVYDOXEAZVALCMVAVYKVZYDHDIXLVIXLVCZVQUVPRXEVZWRVLZOKODNLVAKCQZOKOAZOUDVTANSERQCPOSYWZRLDLHVLPUKILCHLVOUILOHQPQDRPYWRGVUECVROHQPQDDBWMZVSEVUVDERGQAHPCOHQPQDDBWMERQCIHHETMVLHEONSEBDOHQPQDDBWNFUPGVBQOKIHGKAPGZOTAVDDWZXDEECSPQEMEVKRGVFTHDWOHQ</w:t>
      </w:r>
      <w:r w:rsidRPr="00D05B90">
        <w:rPr>
          <w:lang w:val="en-CA"/>
        </w:rPr>
        <w:lastRenderedPageBreak/>
        <w:t>PQDDBTDWPGIXEVTAVOUZCSPQEQCIHVFHYQATULCHDDWILZFMOXZOUTLOUCOHETHLVYDLCCDHIOHQPQDDBVWZXYHQOOZVKVALHKNXOFUZRHFOUXCZVTLOUZOVXFOKOVZHRVHDYATTHYAKDWVAVHPOHQPQDPGOUGRVBCODLQDTACDVUXPZOLCCXTKUTTLOUDVTANVAVHPVQZOAETLDQERXVMSZVSEVTAVZVGRREHXOUIHWYHIVDDWOUIHVDIRHPVQPCAVDKPONGOUXELQAOCEPGIHKGCOTKHIOUZCVQCODLLDYDAETHLICZWVAVHVZVGRSPOUOUDVOLPGDTVCTAVZYDHDDUHCGVUOXECSDZCHEMPHERRCSHLHOIIGVTAVOUPLKQPGCVRUHYWOVCHUERELDOXCCODLXOEHUVVQVTAVTHMVIHOCDWDBVUSPQEMHDCOPLSDHHPVPVPOYDLQDDBVWTBLHHNECOIMSPHILPOAVHPHKOQQCILZLILLITVHEAOPGCRBTUVLHHIVIDBTAMOVQVZUVUVKOUZEHSFGRLCVPYDLCGPCPOZPCOUOCYDSFGBDLQDDBWNLVTWOCTVLHHIOLPGDTVCWVAVOUIHDQEMILOUDVOUXPCEOPUVTDSYUOILVPTDVUOLAEHESPQEQCIHEDHXCDQTUVDXIHVFCTZULCSGYOVLXVCPQVOHQPQDDBANXOQFVHDZIGOCECKIKI</w:t>
      </w:r>
    </w:p>
    <w:p w14:paraId="0DD9386A" w14:textId="77777777" w:rsidR="00D05B90" w:rsidRPr="001A668B" w:rsidRDefault="00D05B90" w:rsidP="00D05B90">
      <w:pPr>
        <w:pStyle w:val="ListParagraph"/>
        <w:rPr>
          <w:rFonts w:ascii="Times New Roman" w:hAnsi="Times New Roman" w:cs="Times New Roman"/>
          <w:lang w:val="en-CA"/>
        </w:rPr>
      </w:pPr>
    </w:p>
    <w:p w14:paraId="6155E4B1" w14:textId="6869A352" w:rsidR="00D05B90" w:rsidRPr="00D05B90" w:rsidRDefault="00D05B90" w:rsidP="00D05B90">
      <w:pPr>
        <w:jc w:val="left"/>
        <w:rPr>
          <w:lang w:val="en-CA"/>
        </w:rPr>
      </w:pPr>
      <w:r w:rsidRPr="00D05B90">
        <w:rPr>
          <w:lang w:val="en-CA"/>
        </w:rPr>
        <w:t>K</w:t>
      </w:r>
      <w:r>
        <w:rPr>
          <w:lang w:val="en-CA"/>
        </w:rPr>
        <w:t xml:space="preserve">ey: </w:t>
      </w:r>
      <w:r w:rsidR="00F87689">
        <w:rPr>
          <w:lang w:val="en-CA"/>
        </w:rPr>
        <w:t>‘</w:t>
      </w:r>
      <w:r w:rsidR="004E523F" w:rsidRPr="004E523F">
        <w:rPr>
          <w:lang w:val="en-CA"/>
        </w:rPr>
        <w:t>FRLQMZIEXPYGCBNTVOADUSHKW</w:t>
      </w:r>
      <w:r w:rsidR="00F87689">
        <w:rPr>
          <w:lang w:val="en-CA"/>
        </w:rPr>
        <w:t>’</w:t>
      </w:r>
      <w:r w:rsidRPr="00D05B90">
        <w:rPr>
          <w:lang w:val="en-CA"/>
        </w:rPr>
        <w:t>, 'NYGCBDTVOAWUSHKMFRLQPZIEX'</w:t>
      </w:r>
    </w:p>
    <w:p w14:paraId="37333E42" w14:textId="77777777" w:rsidR="00D05B90" w:rsidRPr="001A668B" w:rsidRDefault="00D05B90" w:rsidP="00D05B90">
      <w:pPr>
        <w:pStyle w:val="ListParagraph"/>
        <w:rPr>
          <w:rFonts w:ascii="Times New Roman" w:hAnsi="Times New Roman" w:cs="Times New Roman"/>
          <w:lang w:val="en-CA"/>
        </w:rPr>
      </w:pPr>
    </w:p>
    <w:p w14:paraId="43E8294B" w14:textId="77777777" w:rsidR="00D05B90" w:rsidRPr="00D05B90" w:rsidRDefault="00D05B90" w:rsidP="00D05B90">
      <w:pPr>
        <w:rPr>
          <w:lang w:val="en-CA"/>
        </w:rPr>
      </w:pPr>
      <w:r w:rsidRPr="00D05B90">
        <w:rPr>
          <w:lang w:val="en-CA"/>
        </w:rPr>
        <w:t>Found two keys with same output text with the same score of -11976.949219.</w:t>
      </w:r>
    </w:p>
    <w:p w14:paraId="406DEEE7" w14:textId="0D9C4F97" w:rsidR="00D05B90" w:rsidRPr="00D05B90" w:rsidRDefault="00D05B90" w:rsidP="00D05B90">
      <w:pPr>
        <w:jc w:val="both"/>
        <w:rPr>
          <w:lang w:val="en-CA"/>
        </w:rPr>
      </w:pPr>
      <w:r w:rsidRPr="00D05B90">
        <w:rPr>
          <w:lang w:val="en-CA"/>
        </w:rPr>
        <w:t>Plaintext:</w:t>
      </w:r>
      <w:r>
        <w:rPr>
          <w:lang w:val="en-CA"/>
        </w:rPr>
        <w:t xml:space="preserve"> </w:t>
      </w:r>
      <w:r w:rsidRPr="00D05B90">
        <w:rPr>
          <w:lang w:val="en-CA"/>
        </w:rPr>
        <w:t>'SUCHISLIFEANDWEAREBUTASGRASXSTHATISCUTDOWNCOMXMAANDPUTINTOTHEOVENANDBAKEDXDOTXTOGOBACKTOTHECARVEDOAKQUESTIONCOMXMATHEYMUSTHAVEHADVERYFAIRNOTIONSOFTHEARTISTICANDTHEBEAUTIFULCOMXMAOURGREATGREATGRANDFATHERSDOTWHYCOMMAALLOURARTXTREASURESOFTODAYAREONLYTHEDUGUPCOMMONPLACESOFTHREXEORFOURHUNDREDYEARSAGODOTIWONDERIFTHEREISREALINTRINSICBEAUTYINTHEOLDSOUPPLATESCOMXMABEERMUGSCOMXMAANDCANDLESNUFXFERSTHATWEPRIZESONOWCOMXMAORIFITISONLYTHEHALOXOFAGEGLOWINGAROUNDTHEMTHATGIVESTHEMTHEIRCHARMSINOUREYESDOTTHEOLDBLUETHATWEHANGABOUTOURWALXLSASORNAMENTSWERETHECOMXMONEVERYDAYHOUSEHOLDUTENSILSOFAFEWCENTURIESAGOANDTHEPINKSHEPHERDSANDTHEYELLOWSHEPHERDESXSESTHATWEHANDROUNDNOWFORALLOURFRIENDSTOGUSHOVERCOMMAANDPRETENDTHEYUNDERSTANDCOMXMAWERETHEUNVALUEDMANTELORNAMENTSTHATTHEMOTHEROFTHEEIGHTEENTHCENTURYWOULDHAVEGIVENTHEBABYTOSUCKWHENHECRIEDXDOTWILLITBETHESAMEINTHEFUTUREWILLTHEPRIZEDTREASURESOFTODAYALWAYSBETHECHEAPTRIFLESOFTHEDAYBEFOREWILLROWSOFOURWILXLOWPATTERNDINXNERPLATESBERANGEDABOVETHECHIMNEYPIECESOFTHEGREATINTHEYEARSTWOZEROZEROZEROANDODDWILLTHEWHITECUPSWITHTHEGOLDRIMANDTHEBEAUTIFULGOLDFLOWERINSIDEDOTSPECIESUNKNOWNDOTCOMXMATHATOURSARA</w:t>
      </w:r>
      <w:r w:rsidRPr="00D05B90">
        <w:rPr>
          <w:lang w:val="en-CA"/>
        </w:rPr>
        <w:lastRenderedPageBreak/>
        <w:t>HIANESNOWBREAKINSHEERLIGHTHEARTEDNESXSOFSPIRITCOMMABECAREFULXLYMENDEDCOMXMAANDSTOODUPONABRACKETCOMXMAANDXDUSTEDONLYBYTHELADYOFTHEHOUSEPICTURECHINADOGTHATCHINADOGTHATORNAMENTSTHEBEDROXOMOFMYFURNISHEDLODGINGSDOTITISAWHITEDOGDOTITSEYESBLUEDOTITSNOSEISADELICATEREDCOMMAWITHSPOTSDOTITSHEADISPAINFULLYERECTCOMMAITSEXPRESXSIONISAMIABILITYCARXRIEDTOVERGEOFIMBECILITYDOTIDONOTADMIREITMYSELFDOTCONSIDEREDASAWORKOFARTCOMMAIMAYSAYITIRXRITATESMEDOTTHOUGHTLESSFRIENDSIEERATITCOMXMAANDEVENMYLANDLADYHERSELFHASNOADMIRATIONFORITCOMXMAANDEXCUSESITSPRESENCEBYTHECIRCUMSTANCETHATHERAUNTGAVEITXTOHERDOTBUTINTWOZEROZEROYEARSTIMEITISMORETHANPROBABLETHATXTHATDOGWILLBEDUGUPFROMSOMEWHEREOROTHERCOMXMAMINUSITSLEGSCOMXMAANDWITHITSTAILBROKENCOMXMAANDWILLBESOLDFOROLDCHINACOMXMAANDPUTINAGLASXSCABINETDOTANDPEOPLEWILXLPASSITROUNDCOMXMAANDADMIREITDOTTHEYWILXLBESTRUCKBYTHEWONDERFULDEPTHOFTHECOLOURONTHENOSECOMXMAANDSPECULATEASTOHOWBEAUTIFULTHEBITOFTHETAILTHATISLOSTNODOUBTWASDOTWECOMXMAINTHISAGECOMMADONOTSEXETHEBEAUTYOFTHATDOGDOTWEARETOXOFAMILIARWITHITDOTITISLIKETHESUNSETANDTHESTARSWEARENOTAWEDBYTHEIRLOVELINESSBECAUSETHEYARECOMMONTOXOUREYESDOTSOITISWITHTHATCHINADOGDOTINTWOTWOEIGHTEIGHTPEOPLEWILLGUSHOVERITDOTTHEMAKINGOFSUCHDOGSWILLHAVEBECOMEALOSTARTDOTOURDESCENDANTSWILXLWONDERHOWWEDIDITCOMMAANDSAYHOWCLEVERWEWEREDOTWESHALLBEREFERREDTOLOVINGLYASTHOSEGRANDOLDARTISTSTHATFLOURISHEDINTHENINETEENTHCENTURYCOMMAANDPRODUCEDTHOSECHINADOGSDOTTHESAMPLERTHATTHEXELDESTDAUGHTERDIDATSCHOXOLWILXLBESPOKENOFASTAPESTRYOFTHEVICTORIANERACOMXMAANDBEALMOSTPRICELESXSX'</w:t>
      </w:r>
    </w:p>
    <w:p w14:paraId="5472F2B4" w14:textId="77777777" w:rsidR="00D05B90" w:rsidRPr="001A668B" w:rsidRDefault="00D05B90" w:rsidP="00D05B90">
      <w:pPr>
        <w:pStyle w:val="ListParagraph"/>
        <w:rPr>
          <w:rFonts w:ascii="Times New Roman" w:hAnsi="Times New Roman" w:cs="Times New Roman"/>
          <w:lang w:val="en-CA"/>
        </w:rPr>
      </w:pPr>
    </w:p>
    <w:p w14:paraId="58D5B49D" w14:textId="77777777" w:rsidR="00D05B90" w:rsidRPr="00D05B90" w:rsidRDefault="00D05B90" w:rsidP="00D05B90">
      <w:pPr>
        <w:jc w:val="both"/>
        <w:rPr>
          <w:lang w:val="en-CA"/>
        </w:rPr>
      </w:pPr>
      <w:r w:rsidRPr="00D05B90">
        <w:rPr>
          <w:lang w:val="en-CA"/>
        </w:rPr>
        <w:t>Procedure:</w:t>
      </w:r>
    </w:p>
    <w:p w14:paraId="197EC0FB" w14:textId="42D10A2A" w:rsidR="00D05B90" w:rsidRPr="00D05B90" w:rsidRDefault="00D05B90" w:rsidP="004E523F">
      <w:pPr>
        <w:jc w:val="left"/>
        <w:rPr>
          <w:lang w:val="en-CA"/>
        </w:rPr>
      </w:pPr>
      <w:r w:rsidRPr="00D05B90">
        <w:rPr>
          <w:lang w:val="en-CA"/>
        </w:rPr>
        <w:t xml:space="preserve">First I performed Caesar and Frequency analysis but the outputs were gibberish. Thus I then attempted </w:t>
      </w:r>
      <w:proofErr w:type="spellStart"/>
      <w:r w:rsidRPr="00D05B90">
        <w:rPr>
          <w:lang w:val="en-CA"/>
        </w:rPr>
        <w:t>Playfair</w:t>
      </w:r>
      <w:proofErr w:type="spellEnd"/>
      <w:r w:rsidRPr="00D05B90">
        <w:rPr>
          <w:lang w:val="en-CA"/>
        </w:rPr>
        <w:t xml:space="preserve"> as it was in class lecture. I first tried to do it by hand by following some online resources but got nowhere. Then I googled how to decrypt </w:t>
      </w:r>
      <w:proofErr w:type="spellStart"/>
      <w:r w:rsidRPr="00D05B90">
        <w:rPr>
          <w:lang w:val="en-CA"/>
        </w:rPr>
        <w:t>Playfair</w:t>
      </w:r>
      <w:proofErr w:type="spellEnd"/>
      <w:r w:rsidRPr="00D05B90">
        <w:rPr>
          <w:lang w:val="en-CA"/>
        </w:rPr>
        <w:t xml:space="preserve"> and I did some research about Hill Climbing algorithms and fitness functions. I </w:t>
      </w:r>
      <w:r>
        <w:rPr>
          <w:lang w:val="en-CA"/>
        </w:rPr>
        <w:t>found and followed</w:t>
      </w:r>
      <w:r w:rsidRPr="00D05B90">
        <w:rPr>
          <w:lang w:val="en-CA"/>
        </w:rPr>
        <w:t xml:space="preserve"> an algorithm that computes </w:t>
      </w:r>
      <w:proofErr w:type="spellStart"/>
      <w:r w:rsidRPr="00D05B90">
        <w:rPr>
          <w:lang w:val="en-CA"/>
        </w:rPr>
        <w:t>Playfair</w:t>
      </w:r>
      <w:proofErr w:type="spellEnd"/>
      <w:r w:rsidRPr="00D05B90">
        <w:rPr>
          <w:lang w:val="en-CA"/>
        </w:rPr>
        <w:t>.</w:t>
      </w:r>
      <w:r>
        <w:rPr>
          <w:lang w:val="en-CA"/>
        </w:rPr>
        <w:t xml:space="preserve"> Then I based my code off </w:t>
      </w:r>
      <w:r w:rsidRPr="00D05B90">
        <w:rPr>
          <w:lang w:val="en-CA"/>
        </w:rPr>
        <w:t>this algorithm</w:t>
      </w:r>
      <w:r>
        <w:rPr>
          <w:lang w:val="en-CA"/>
        </w:rPr>
        <w:t xml:space="preserve"> (</w:t>
      </w:r>
      <w:r w:rsidR="004E523F" w:rsidRPr="004E523F">
        <w:rPr>
          <w:lang w:val="en-CA"/>
        </w:rPr>
        <w:t>http://practicalcryptography.com/cryptanalysis/stochastic-searching/cryptanalysis-playfair/</w:t>
      </w:r>
      <w:r w:rsidR="004E523F">
        <w:rPr>
          <w:lang w:val="en-CA"/>
        </w:rPr>
        <w:t>)</w:t>
      </w:r>
      <w:r w:rsidRPr="00D05B90">
        <w:rPr>
          <w:lang w:val="en-CA"/>
        </w:rPr>
        <w:t xml:space="preserve">. After attempting to decrypt the message. My code kept on getting stuck on certain randomly generated keys because those keys would be a local maximum for the Hill Climbing Technique. I looked further into how to get unstuck and came across Simulated Annealing. </w:t>
      </w:r>
      <w:r w:rsidRPr="00D05B90">
        <w:rPr>
          <w:lang w:val="en-CA"/>
        </w:rPr>
        <w:lastRenderedPageBreak/>
        <w:t xml:space="preserve">Simulated Annealing allows the code to become unstuck. It allows my randomly generated keys to accept lower scoring values than the local maximum that it gets stuck on. Thus I am able to achieve a different maximum which potentially is the global maximum for the fitness function. </w:t>
      </w:r>
      <w:r w:rsidR="004E523F">
        <w:rPr>
          <w:lang w:val="en-CA"/>
        </w:rPr>
        <w:t xml:space="preserve">In other words, I am able to find the correct key instead of an incorrect key that could also score well in the fitness function. </w:t>
      </w:r>
      <w:r w:rsidRPr="00D05B90">
        <w:rPr>
          <w:lang w:val="en-CA"/>
        </w:rPr>
        <w:t>Soon I was able to modify my parameters to achieve the plain text faster. I have been able to reproduce the solution with two different keys. They both score the same fitness output of -11976.949219. My program can be found here: https://github.com/kiddo122/Decryption-Programs/tree/master/playfair</w:t>
      </w:r>
    </w:p>
    <w:p w14:paraId="6DDF3F59" w14:textId="77777777" w:rsidR="00AE01F3" w:rsidRPr="00AE01F3" w:rsidRDefault="00AE01F3" w:rsidP="00AE01F3"/>
    <w:p w14:paraId="736FBBFE" w14:textId="7057A844" w:rsidR="00DD0A82" w:rsidRDefault="00AE01F3" w:rsidP="00A10619">
      <w:pPr>
        <w:pStyle w:val="BodyText"/>
        <w:jc w:val="left"/>
      </w:pPr>
      <w:r>
        <w:rPr>
          <w:noProof/>
          <w:lang w:eastAsia="en-US"/>
        </w:rPr>
        <w:drawing>
          <wp:inline distT="0" distB="0" distL="0" distR="0" wp14:anchorId="1C3F2272" wp14:editId="6C0EF5EA">
            <wp:extent cx="3200400" cy="1363345"/>
            <wp:effectExtent l="0" t="0" r="0" b="8255"/>
            <wp:docPr id="5" name="Picture 5" descr="../Documents/CPEN442/Assignments/Assignment2/Screen%20Shot%202016-09-28%20at%204.21.4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uments/CPEN442/Assignments/Assignment2/Screen%20Shot%202016-09-28%20at%204.21.40%20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09220" cy="1367102"/>
                    </a:xfrm>
                    <a:prstGeom prst="rect">
                      <a:avLst/>
                    </a:prstGeom>
                    <a:noFill/>
                    <a:ln>
                      <a:noFill/>
                    </a:ln>
                  </pic:spPr>
                </pic:pic>
              </a:graphicData>
            </a:graphic>
          </wp:inline>
        </w:drawing>
      </w:r>
    </w:p>
    <w:p w14:paraId="288E22E8" w14:textId="14FCFA03" w:rsidR="00AE01F3" w:rsidRPr="00A10619" w:rsidRDefault="00D05B90" w:rsidP="00A10619">
      <w:pPr>
        <w:pStyle w:val="ListParagraph"/>
        <w:jc w:val="center"/>
        <w:rPr>
          <w:rFonts w:ascii="Times New Roman" w:hAnsi="Times New Roman" w:cs="Times New Roman"/>
          <w:sz w:val="20"/>
          <w:szCs w:val="20"/>
          <w:lang w:val="en-CA"/>
        </w:rPr>
      </w:pPr>
      <w:r w:rsidRPr="00D05B90">
        <w:rPr>
          <w:rFonts w:ascii="Times New Roman" w:hAnsi="Times New Roman" w:cs="Times New Roman"/>
          <w:sz w:val="20"/>
          <w:szCs w:val="20"/>
          <w:lang w:val="en-CA"/>
        </w:rPr>
        <w:t>(Fig. 4) Program output.</w:t>
      </w:r>
    </w:p>
    <w:p w14:paraId="208BFDFB" w14:textId="77777777" w:rsidR="00DD0A82" w:rsidRDefault="00BB11BC" w:rsidP="00BB11BC">
      <w:pPr>
        <w:pStyle w:val="Heading1"/>
      </w:pPr>
      <w:r>
        <w:t>Problem #3</w:t>
      </w:r>
    </w:p>
    <w:p w14:paraId="6D95FC52" w14:textId="77777777" w:rsidR="00A10619" w:rsidRPr="00A10619" w:rsidRDefault="00A10619" w:rsidP="00A10619">
      <w:pPr>
        <w:jc w:val="left"/>
        <w:rPr>
          <w:lang w:val="en-CA"/>
        </w:rPr>
      </w:pPr>
      <w:r w:rsidRPr="00A10619">
        <w:rPr>
          <w:lang w:val="en-CA"/>
        </w:rPr>
        <w:t>81496 different strings checked.</w:t>
      </w:r>
    </w:p>
    <w:p w14:paraId="2DFDB660" w14:textId="77777777" w:rsidR="00A10619" w:rsidRPr="00A10619" w:rsidRDefault="00A10619" w:rsidP="00A10619">
      <w:pPr>
        <w:jc w:val="left"/>
        <w:rPr>
          <w:lang w:val="en-CA"/>
        </w:rPr>
      </w:pPr>
      <w:r w:rsidRPr="00A10619">
        <w:rPr>
          <w:lang w:val="en-CA"/>
        </w:rPr>
        <w:t xml:space="preserve">The CRC32 Value: 5c964fe2 </w:t>
      </w:r>
    </w:p>
    <w:p w14:paraId="794A3998" w14:textId="77777777" w:rsidR="00A10619" w:rsidRPr="00A10619" w:rsidRDefault="00A10619" w:rsidP="00A10619">
      <w:pPr>
        <w:jc w:val="left"/>
        <w:rPr>
          <w:lang w:val="en-CA"/>
        </w:rPr>
      </w:pPr>
      <w:r w:rsidRPr="00A10619">
        <w:rPr>
          <w:lang w:val="en-CA"/>
        </w:rPr>
        <w:t>The two strings that returned the collision:</w:t>
      </w:r>
    </w:p>
    <w:p w14:paraId="2F906951" w14:textId="77777777" w:rsidR="00A10619" w:rsidRPr="00A10619" w:rsidRDefault="00A10619" w:rsidP="00A10619">
      <w:pPr>
        <w:jc w:val="left"/>
        <w:rPr>
          <w:lang w:val="en-CA"/>
        </w:rPr>
      </w:pPr>
      <w:r w:rsidRPr="00A10619">
        <w:rPr>
          <w:lang w:val="en-CA"/>
        </w:rPr>
        <w:t>X: 0U548PU46DQXENI4B8X5YO91SFUACYA3</w:t>
      </w:r>
    </w:p>
    <w:p w14:paraId="52250DE2" w14:textId="77777777" w:rsidR="00A10619" w:rsidRPr="00A10619" w:rsidRDefault="00A10619" w:rsidP="00A10619">
      <w:pPr>
        <w:jc w:val="left"/>
        <w:rPr>
          <w:lang w:val="en-CA"/>
        </w:rPr>
      </w:pPr>
      <w:r w:rsidRPr="00A10619">
        <w:rPr>
          <w:lang w:val="en-CA"/>
        </w:rPr>
        <w:t>Y: 9MKOSF4U5HA0R2BV6UCFVXH1EA7F01QP</w:t>
      </w:r>
    </w:p>
    <w:p w14:paraId="72927F8D" w14:textId="30495A7A" w:rsidR="00A10619" w:rsidRPr="00A10619" w:rsidRDefault="00A10619" w:rsidP="00A10619">
      <w:pPr>
        <w:jc w:val="left"/>
        <w:rPr>
          <w:lang w:val="en-CA"/>
        </w:rPr>
      </w:pPr>
      <w:r w:rsidRPr="001A668B">
        <w:rPr>
          <w:noProof/>
        </w:rPr>
        <w:drawing>
          <wp:anchor distT="0" distB="0" distL="114300" distR="114300" simplePos="0" relativeHeight="251658752" behindDoc="0" locked="0" layoutInCell="1" allowOverlap="1" wp14:anchorId="10346099" wp14:editId="1F57CA1D">
            <wp:simplePos x="0" y="0"/>
            <wp:positionH relativeFrom="column">
              <wp:posOffset>54610</wp:posOffset>
            </wp:positionH>
            <wp:positionV relativeFrom="paragraph">
              <wp:posOffset>225425</wp:posOffset>
            </wp:positionV>
            <wp:extent cx="3409950" cy="2025650"/>
            <wp:effectExtent l="0" t="0" r="0" b="6350"/>
            <wp:wrapTight wrapText="bothSides">
              <wp:wrapPolygon edited="0">
                <wp:start x="0" y="0"/>
                <wp:lineTo x="0" y="21397"/>
                <wp:lineTo x="21399" y="21397"/>
                <wp:lineTo x="21399" y="0"/>
                <wp:lineTo x="0" y="0"/>
              </wp:wrapPolygon>
            </wp:wrapTight>
            <wp:docPr id="6" name="Picture 6" descr="Assignment2/Screen%20Shot%202016-09-28%20at%202.30.3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ssignment2/Screen%20Shot%202016-09-28%20at%202.30.35%20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09950" cy="2025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10619">
        <w:rPr>
          <w:lang w:val="en-CA"/>
        </w:rPr>
        <w:t>---- 4.17757105827 seconds ----</w:t>
      </w:r>
    </w:p>
    <w:p w14:paraId="453653F3" w14:textId="77777777" w:rsidR="00A10619" w:rsidRPr="00A10619" w:rsidRDefault="00A10619" w:rsidP="00A10619">
      <w:pPr>
        <w:tabs>
          <w:tab w:val="center" w:pos="5040"/>
        </w:tabs>
        <w:rPr>
          <w:lang w:val="en-CA"/>
        </w:rPr>
      </w:pPr>
      <w:r w:rsidRPr="00A10619">
        <w:rPr>
          <w:lang w:val="en-CA"/>
        </w:rPr>
        <w:t>(Fig. 5) Output for program</w:t>
      </w:r>
    </w:p>
    <w:p w14:paraId="79342600" w14:textId="4949D3A6" w:rsidR="00A10619" w:rsidRPr="001A668B" w:rsidRDefault="00A10619" w:rsidP="00A10619">
      <w:pPr>
        <w:pStyle w:val="ListParagraph"/>
        <w:jc w:val="center"/>
        <w:rPr>
          <w:rFonts w:ascii="Times New Roman" w:hAnsi="Times New Roman" w:cs="Times New Roman"/>
          <w:lang w:val="en-CA"/>
        </w:rPr>
      </w:pPr>
    </w:p>
    <w:p w14:paraId="062530F9" w14:textId="0D16F80A" w:rsidR="00A10619" w:rsidRPr="00A10619" w:rsidRDefault="00A10619" w:rsidP="00A10619">
      <w:pPr>
        <w:tabs>
          <w:tab w:val="center" w:pos="5040"/>
        </w:tabs>
        <w:rPr>
          <w:b/>
          <w:lang w:val="en-CA"/>
        </w:rPr>
      </w:pPr>
      <w:r w:rsidRPr="00A10619">
        <w:rPr>
          <w:b/>
          <w:lang w:val="en-CA"/>
        </w:rPr>
        <w:t>Procedure:</w:t>
      </w:r>
      <w:r w:rsidRPr="00A10619">
        <w:rPr>
          <w:b/>
          <w:lang w:val="en-CA"/>
        </w:rPr>
        <w:tab/>
      </w:r>
    </w:p>
    <w:p w14:paraId="5BD46578" w14:textId="77777777" w:rsidR="00A10619" w:rsidRPr="00A10619" w:rsidRDefault="00A10619" w:rsidP="00A10619">
      <w:pPr>
        <w:jc w:val="left"/>
        <w:rPr>
          <w:lang w:val="en-CA"/>
        </w:rPr>
      </w:pPr>
      <w:r w:rsidRPr="00A10619">
        <w:rPr>
          <w:lang w:val="en-CA"/>
        </w:rPr>
        <w:t xml:space="preserve">I utilized </w:t>
      </w:r>
      <w:proofErr w:type="gramStart"/>
      <w:r w:rsidRPr="00A10619">
        <w:rPr>
          <w:lang w:val="en-CA"/>
        </w:rPr>
        <w:t>zilb.crc</w:t>
      </w:r>
      <w:proofErr w:type="gramEnd"/>
      <w:r w:rsidRPr="00A10619">
        <w:rPr>
          <w:lang w:val="en-CA"/>
        </w:rPr>
        <w:t xml:space="preserve">32() instead of </w:t>
      </w:r>
      <w:proofErr w:type="spellStart"/>
      <w:r w:rsidRPr="00A10619">
        <w:rPr>
          <w:lang w:val="en-CA"/>
        </w:rPr>
        <w:t>pycrc</w:t>
      </w:r>
      <w:proofErr w:type="spellEnd"/>
      <w:r w:rsidRPr="00A10619">
        <w:rPr>
          <w:lang w:val="en-CA"/>
        </w:rPr>
        <w:t xml:space="preserve"> because it ran with less machine cycles. I took the alphabet and randomly generated 32 letter long strings. It would then hash it with crc32 and I will store it in a python dictionary. This will keep on running until we hash another different randomly generated 32 letter long string that has the same crc32 hash value of the collision. The program will check if there is already another value for </w:t>
      </w:r>
      <w:r w:rsidRPr="00A10619">
        <w:rPr>
          <w:lang w:val="en-CA"/>
        </w:rPr>
        <w:lastRenderedPageBreak/>
        <w:t xml:space="preserve">the dictionary and will output the two strings that caused the same hash value collision. Lastly I would check if the two strings are correct by using the </w:t>
      </w:r>
      <w:proofErr w:type="spellStart"/>
      <w:r w:rsidRPr="00A10619">
        <w:rPr>
          <w:lang w:val="en-CA"/>
        </w:rPr>
        <w:t>pycrc</w:t>
      </w:r>
      <w:proofErr w:type="spellEnd"/>
      <w:r w:rsidRPr="00A10619">
        <w:rPr>
          <w:lang w:val="en-CA"/>
        </w:rPr>
        <w:t xml:space="preserve"> script to double check the values. (Program can be found here: (https://github.com/kiddo122/Decryption-Programs/blob/master/crc32.py).</w:t>
      </w:r>
    </w:p>
    <w:p w14:paraId="1FE5CFB9" w14:textId="77777777" w:rsidR="00BB11BC" w:rsidRDefault="00BB11BC" w:rsidP="00BB11BC">
      <w:pPr>
        <w:jc w:val="both"/>
      </w:pPr>
    </w:p>
    <w:p w14:paraId="503F7395" w14:textId="1C43B035" w:rsidR="00A10619" w:rsidRDefault="00A10619" w:rsidP="00A10619">
      <w:pPr>
        <w:pStyle w:val="Heading1"/>
      </w:pPr>
      <w:r>
        <w:t>Problem #4</w:t>
      </w:r>
    </w:p>
    <w:p w14:paraId="4E3C184E" w14:textId="77777777" w:rsidR="00A10619" w:rsidRDefault="00A10619" w:rsidP="00A10619">
      <w:pPr>
        <w:jc w:val="both"/>
        <w:rPr>
          <w:lang w:val="en-CA"/>
        </w:rPr>
      </w:pPr>
      <w:r w:rsidRPr="00A10619">
        <w:rPr>
          <w:lang w:val="en-CA"/>
        </w:rPr>
        <w:t>Student Number: 3FF8D07459EC440628F2811207257C9E</w:t>
      </w:r>
    </w:p>
    <w:p w14:paraId="184DD269" w14:textId="02E5FCD3" w:rsidR="00A10619" w:rsidRPr="00A10619" w:rsidRDefault="00A10619" w:rsidP="00A10619">
      <w:pPr>
        <w:jc w:val="left"/>
        <w:rPr>
          <w:lang w:val="en-CA"/>
        </w:rPr>
      </w:pPr>
      <w:r w:rsidRPr="00A10619">
        <w:rPr>
          <w:lang w:val="en-CA"/>
        </w:rPr>
        <w:t>32 Bit String</w:t>
      </w:r>
      <w:r>
        <w:rPr>
          <w:lang w:val="en-CA"/>
        </w:rPr>
        <w:t xml:space="preserve">: </w:t>
      </w:r>
      <w:r w:rsidRPr="00A10619">
        <w:rPr>
          <w:lang w:val="en-CA"/>
        </w:rPr>
        <w:t>000000000000000000000001CB5BBE51</w:t>
      </w:r>
    </w:p>
    <w:p w14:paraId="7C8DBAD1" w14:textId="4DC2C0EC" w:rsidR="00A10619" w:rsidRPr="00A10619" w:rsidRDefault="00A10619" w:rsidP="00A10619">
      <w:pPr>
        <w:jc w:val="left"/>
        <w:rPr>
          <w:lang w:val="en-CA"/>
        </w:rPr>
      </w:pPr>
      <w:r>
        <w:rPr>
          <w:lang w:val="en-CA"/>
        </w:rPr>
        <w:t>Found 2nd Collision:</w:t>
      </w:r>
      <w:r w:rsidRPr="00A10619">
        <w:rPr>
          <w:lang w:val="en-CA"/>
        </w:rPr>
        <w:t>000000000000000000000003C5C743AC</w:t>
      </w:r>
    </w:p>
    <w:p w14:paraId="6444D85D" w14:textId="77777777" w:rsidR="00A10619" w:rsidRPr="00A10619" w:rsidRDefault="00A10619" w:rsidP="00A10619">
      <w:pPr>
        <w:jc w:val="both"/>
        <w:rPr>
          <w:lang w:val="en-CA"/>
        </w:rPr>
      </w:pPr>
      <w:r w:rsidRPr="00A10619">
        <w:rPr>
          <w:lang w:val="en-CA"/>
        </w:rPr>
        <w:t>The Matching CRC32 Value: 0xA402F581</w:t>
      </w:r>
    </w:p>
    <w:p w14:paraId="402D4C1D" w14:textId="77777777" w:rsidR="00A10619" w:rsidRPr="001A668B" w:rsidRDefault="00A10619" w:rsidP="00A10619">
      <w:pPr>
        <w:pStyle w:val="ListParagraph"/>
        <w:rPr>
          <w:rFonts w:ascii="Times New Roman" w:hAnsi="Times New Roman" w:cs="Times New Roman"/>
          <w:lang w:val="en-CA"/>
        </w:rPr>
      </w:pPr>
    </w:p>
    <w:p w14:paraId="24CDD6B1" w14:textId="77777777" w:rsidR="00A10619" w:rsidRPr="00A10619" w:rsidRDefault="00A10619" w:rsidP="00A10619">
      <w:pPr>
        <w:jc w:val="both"/>
        <w:rPr>
          <w:lang w:val="en-CA"/>
        </w:rPr>
      </w:pPr>
      <w:r w:rsidRPr="00A10619">
        <w:rPr>
          <w:lang w:val="en-CA"/>
        </w:rPr>
        <w:t xml:space="preserve">Run Time:  </w:t>
      </w:r>
    </w:p>
    <w:p w14:paraId="07B21C32" w14:textId="5510CF19" w:rsidR="00A10619" w:rsidRPr="00A10619" w:rsidRDefault="00A10619" w:rsidP="00A10619">
      <w:pPr>
        <w:jc w:val="left"/>
        <w:rPr>
          <w:lang w:val="en-CA"/>
        </w:rPr>
      </w:pPr>
      <w:r w:rsidRPr="00A10619">
        <w:rPr>
          <w:lang w:val="en-CA"/>
        </w:rPr>
        <w:t>- 7hours, 21mins on a single process that ran 5.1 billion combinations.</w:t>
      </w:r>
    </w:p>
    <w:p w14:paraId="56F0601D" w14:textId="7238C53A" w:rsidR="00A10619" w:rsidRPr="00A10619" w:rsidRDefault="00A10619" w:rsidP="00A10619">
      <w:pPr>
        <w:jc w:val="left"/>
        <w:rPr>
          <w:lang w:val="en-CA"/>
        </w:rPr>
      </w:pPr>
      <w:r w:rsidRPr="00A10619">
        <w:rPr>
          <w:lang w:val="en-CA"/>
        </w:rPr>
        <w:t xml:space="preserve">- Then 56 minutes on a </w:t>
      </w:r>
      <w:proofErr w:type="spellStart"/>
      <w:r w:rsidRPr="00A10619">
        <w:rPr>
          <w:lang w:val="en-CA"/>
        </w:rPr>
        <w:t>multiprocess</w:t>
      </w:r>
      <w:proofErr w:type="spellEnd"/>
      <w:r w:rsidRPr="00A10619">
        <w:rPr>
          <w:lang w:val="en-CA"/>
        </w:rPr>
        <w:t xml:space="preserve"> search that ran to 2.6 billion more combinations.</w:t>
      </w:r>
    </w:p>
    <w:p w14:paraId="5EA409FB" w14:textId="67E578EF" w:rsidR="00A10619" w:rsidRPr="00A10619" w:rsidRDefault="00A10619" w:rsidP="00A10619">
      <w:pPr>
        <w:jc w:val="left"/>
        <w:rPr>
          <w:lang w:val="en-CA"/>
        </w:rPr>
      </w:pPr>
      <w:r w:rsidRPr="00A10619">
        <w:rPr>
          <w:lang w:val="en-CA"/>
        </w:rPr>
        <w:t>- Second Collision Occurred 1 hour and 33 minutes after the first collision.</w:t>
      </w:r>
    </w:p>
    <w:p w14:paraId="4E925EF0" w14:textId="77777777" w:rsidR="00A33F5C" w:rsidRPr="00A33F5C" w:rsidRDefault="00A33F5C" w:rsidP="00A33F5C">
      <w:pPr>
        <w:jc w:val="both"/>
        <w:rPr>
          <w:lang w:val="en-CA"/>
        </w:rPr>
      </w:pPr>
    </w:p>
    <w:p w14:paraId="7C016FCC" w14:textId="77777777" w:rsidR="00A33F5C" w:rsidRDefault="00A33F5C" w:rsidP="00A10619">
      <w:pPr>
        <w:jc w:val="left"/>
        <w:rPr>
          <w:b/>
          <w:lang w:val="en-CA"/>
        </w:rPr>
      </w:pPr>
    </w:p>
    <w:p w14:paraId="20370B70" w14:textId="77777777" w:rsidR="00A33F5C" w:rsidRDefault="00A33F5C" w:rsidP="00A10619">
      <w:pPr>
        <w:jc w:val="left"/>
        <w:rPr>
          <w:lang w:val="en-CA"/>
        </w:rPr>
      </w:pPr>
    </w:p>
    <w:p w14:paraId="5E2AEB61" w14:textId="77777777" w:rsidR="00A33F5C" w:rsidRDefault="00A33F5C" w:rsidP="00A10619">
      <w:pPr>
        <w:jc w:val="left"/>
        <w:rPr>
          <w:lang w:val="en-CA"/>
        </w:rPr>
      </w:pPr>
    </w:p>
    <w:p w14:paraId="2F94D543" w14:textId="77777777" w:rsidR="00A33F5C" w:rsidRDefault="00A33F5C" w:rsidP="00A10619">
      <w:pPr>
        <w:jc w:val="left"/>
        <w:rPr>
          <w:lang w:val="en-CA"/>
        </w:rPr>
      </w:pPr>
    </w:p>
    <w:p w14:paraId="7BC629D4" w14:textId="2E80D9FA" w:rsidR="00A33F5C" w:rsidRDefault="00A33F5C" w:rsidP="00A10619">
      <w:pPr>
        <w:jc w:val="left"/>
        <w:rPr>
          <w:lang w:val="en-CA"/>
        </w:rPr>
      </w:pPr>
      <w:r w:rsidRPr="00A33F5C">
        <w:rPr>
          <w:b/>
          <w:lang w:val="en-CA"/>
        </w:rPr>
        <w:lastRenderedPageBreak/>
        <w:t>Procedure</w:t>
      </w:r>
      <w:r>
        <w:rPr>
          <w:b/>
          <w:lang w:val="en-CA"/>
        </w:rPr>
        <w:t>:</w:t>
      </w:r>
    </w:p>
    <w:p w14:paraId="356EC928" w14:textId="39D6307B" w:rsidR="00A10619" w:rsidRPr="00A10619" w:rsidRDefault="00A10619" w:rsidP="00A10619">
      <w:pPr>
        <w:jc w:val="left"/>
        <w:rPr>
          <w:lang w:val="en-CA"/>
        </w:rPr>
      </w:pPr>
      <w:r w:rsidRPr="00A10619">
        <w:rPr>
          <w:lang w:val="en-CA"/>
        </w:rPr>
        <w:t>First I ran a search algorithm based off of question 3 that compared my CRC32 value of my MD5 Student Number with a randomly generated 32-bit Hex String.</w:t>
      </w:r>
      <w:r>
        <w:rPr>
          <w:lang w:val="en-CA"/>
        </w:rPr>
        <w:t xml:space="preserve"> </w:t>
      </w:r>
      <w:r w:rsidRPr="00A10619">
        <w:rPr>
          <w:lang w:val="en-CA"/>
        </w:rPr>
        <w:t>After about 5 hours, I gave up on the algorithm because using random is not efficient as it can have repeated strings tested.</w:t>
      </w:r>
      <w:r>
        <w:rPr>
          <w:lang w:val="en-CA"/>
        </w:rPr>
        <w:t xml:space="preserve"> </w:t>
      </w:r>
      <w:r w:rsidRPr="00A10619">
        <w:rPr>
          <w:lang w:val="en-CA"/>
        </w:rPr>
        <w:t>Then I changed my algorithm go increment from 0x00000000000000000000000000000000 to 0xFFFFFFFFFFFFFFFFFFFFFFFFFFFFFFF</w:t>
      </w:r>
      <w:r>
        <w:rPr>
          <w:lang w:val="en-CA"/>
        </w:rPr>
        <w:t xml:space="preserve">F. </w:t>
      </w:r>
      <w:r w:rsidRPr="00A10619">
        <w:rPr>
          <w:lang w:val="en-CA"/>
        </w:rPr>
        <w:t>I ran this se</w:t>
      </w:r>
      <w:bookmarkStart w:id="0" w:name="_GoBack"/>
      <w:bookmarkEnd w:id="0"/>
      <w:r w:rsidRPr="00A10619">
        <w:rPr>
          <w:lang w:val="en-CA"/>
        </w:rPr>
        <w:t>arch over night for around 7 hours and 21minutes with no collision.</w:t>
      </w:r>
      <w:r>
        <w:rPr>
          <w:lang w:val="en-CA"/>
        </w:rPr>
        <w:t xml:space="preserve"> </w:t>
      </w:r>
      <w:r w:rsidRPr="00A10619">
        <w:rPr>
          <w:lang w:val="en-CA"/>
        </w:rPr>
        <w:t>Then I made my search algorithm search with multiple processes.</w:t>
      </w:r>
      <w:r>
        <w:rPr>
          <w:lang w:val="en-CA"/>
        </w:rPr>
        <w:t xml:space="preserve"> </w:t>
      </w:r>
      <w:r w:rsidRPr="00A10619">
        <w:rPr>
          <w:lang w:val="en-CA"/>
        </w:rPr>
        <w:t>It took just under an hour to search 2.6 billion more combinations from where I left off with the previous algorithm that ran 5.1 billion combinations.</w:t>
      </w:r>
      <w:r>
        <w:rPr>
          <w:lang w:val="en-CA"/>
        </w:rPr>
        <w:t xml:space="preserve"> </w:t>
      </w:r>
      <w:r w:rsidRPr="00A10619">
        <w:rPr>
          <w:lang w:val="en-CA"/>
        </w:rPr>
        <w:t>After about 13 hours of machine searching, I was able to design a faster algorithm to search for collisions that match my MD5 Student Number.</w:t>
      </w:r>
      <w:r>
        <w:rPr>
          <w:lang w:val="en-CA"/>
        </w:rPr>
        <w:t xml:space="preserve"> </w:t>
      </w:r>
      <w:r w:rsidRPr="00A10619">
        <w:rPr>
          <w:lang w:val="en-CA"/>
        </w:rPr>
        <w:t xml:space="preserve">Because the search took a long time, I utilized my desktop at home which computes much faster. </w:t>
      </w:r>
      <w:r>
        <w:rPr>
          <w:lang w:val="en-CA"/>
        </w:rPr>
        <w:t xml:space="preserve"> </w:t>
      </w:r>
      <w:r w:rsidRPr="00A10619">
        <w:rPr>
          <w:lang w:val="en-CA"/>
        </w:rPr>
        <w:t>Because I am at school, I set up email notifications periodically to reassure the search did not crash and once it finished it emails the time and string that caused the collision.</w:t>
      </w:r>
      <w:r>
        <w:rPr>
          <w:lang w:val="en-CA"/>
        </w:rPr>
        <w:t xml:space="preserve"> </w:t>
      </w:r>
      <w:r w:rsidRPr="00A10619">
        <w:rPr>
          <w:lang w:val="en-CA"/>
        </w:rPr>
        <w:t xml:space="preserve">Lastly I would check if the two strings are correct by using the </w:t>
      </w:r>
      <w:proofErr w:type="spellStart"/>
      <w:r w:rsidRPr="00A10619">
        <w:rPr>
          <w:lang w:val="en-CA"/>
        </w:rPr>
        <w:t>pycrc</w:t>
      </w:r>
      <w:proofErr w:type="spellEnd"/>
      <w:r w:rsidRPr="00A10619">
        <w:rPr>
          <w:lang w:val="en-CA"/>
        </w:rPr>
        <w:t xml:space="preserve"> script to double check the values.</w:t>
      </w:r>
      <w:r>
        <w:rPr>
          <w:lang w:val="en-CA"/>
        </w:rPr>
        <w:t xml:space="preserve"> </w:t>
      </w:r>
      <w:r w:rsidRPr="00A10619">
        <w:rPr>
          <w:lang w:val="en-CA"/>
        </w:rPr>
        <w:t xml:space="preserve">Single Processed Program can be found here: </w:t>
      </w:r>
      <w:hyperlink r:id="rId10" w:history="1">
        <w:r w:rsidRPr="00A10619">
          <w:rPr>
            <w:rStyle w:val="Hyperlink"/>
            <w:lang w:val="en-CA"/>
          </w:rPr>
          <w:t>https://github.com/kiddo122/Decryption-Programs/blob/master/crc32q4hex.py</w:t>
        </w:r>
      </w:hyperlink>
    </w:p>
    <w:p w14:paraId="0E714929" w14:textId="77777777" w:rsidR="00A33F5C" w:rsidRDefault="00A33F5C" w:rsidP="00A10619">
      <w:pPr>
        <w:rPr>
          <w:lang w:val="en-CA"/>
        </w:rPr>
        <w:sectPr w:rsidR="00A33F5C">
          <w:type w:val="continuous"/>
          <w:pgSz w:w="12240" w:h="15840"/>
          <w:pgMar w:top="1080" w:right="893" w:bottom="1440" w:left="893" w:header="720" w:footer="720" w:gutter="0"/>
          <w:cols w:num="2" w:space="360"/>
          <w:docGrid w:linePitch="360"/>
        </w:sectPr>
      </w:pPr>
    </w:p>
    <w:p w14:paraId="7627E3E3" w14:textId="60BEAFF6" w:rsidR="00A10619" w:rsidRPr="00A10619" w:rsidRDefault="00A10619" w:rsidP="00A10619">
      <w:pPr>
        <w:rPr>
          <w:lang w:val="en-CA"/>
        </w:rPr>
      </w:pPr>
      <w:r w:rsidRPr="001A668B">
        <w:rPr>
          <w:noProof/>
        </w:rPr>
        <w:lastRenderedPageBreak/>
        <w:drawing>
          <wp:inline distT="0" distB="0" distL="0" distR="0" wp14:anchorId="085F7C08" wp14:editId="73E2D078">
            <wp:extent cx="4783666" cy="2596263"/>
            <wp:effectExtent l="0" t="0" r="0" b="0"/>
            <wp:docPr id="7" name="Picture 7" descr="Assignment2/Screen%20Shot%202016-09-28%20at%202.27.5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ssignment2/Screen%20Shot%202016-09-28%20at%202.27.51%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88321" cy="2598789"/>
                    </a:xfrm>
                    <a:prstGeom prst="rect">
                      <a:avLst/>
                    </a:prstGeom>
                    <a:noFill/>
                    <a:ln>
                      <a:noFill/>
                    </a:ln>
                  </pic:spPr>
                </pic:pic>
              </a:graphicData>
            </a:graphic>
          </wp:inline>
        </w:drawing>
      </w:r>
    </w:p>
    <w:p w14:paraId="735E6BEE" w14:textId="77777777" w:rsidR="00A10619" w:rsidRDefault="00A10619" w:rsidP="00A10619">
      <w:pPr>
        <w:rPr>
          <w:lang w:val="en-CA"/>
        </w:rPr>
      </w:pPr>
      <w:r w:rsidRPr="00A10619">
        <w:rPr>
          <w:lang w:val="en-CA"/>
        </w:rPr>
        <w:t>(Fig 6.) Email notifications while I was away from my home desktop showing two processes checking odd and even respectively.</w:t>
      </w:r>
    </w:p>
    <w:p w14:paraId="5F6474F1" w14:textId="77777777" w:rsidR="00A26F3C" w:rsidRPr="00A10619" w:rsidRDefault="00A26F3C" w:rsidP="00A10619">
      <w:pPr>
        <w:rPr>
          <w:lang w:val="en-CA"/>
        </w:rPr>
      </w:pPr>
    </w:p>
    <w:p w14:paraId="2F422705" w14:textId="77777777" w:rsidR="00A33F5C" w:rsidRDefault="00A33F5C" w:rsidP="003416D8">
      <w:pPr>
        <w:pStyle w:val="BodyText"/>
        <w:ind w:firstLine="0"/>
        <w:sectPr w:rsidR="00A33F5C" w:rsidSect="00A33F5C">
          <w:type w:val="continuous"/>
          <w:pgSz w:w="12240" w:h="15840"/>
          <w:pgMar w:top="1080" w:right="893" w:bottom="1440" w:left="893" w:header="720" w:footer="720" w:gutter="0"/>
          <w:cols w:space="360"/>
          <w:docGrid w:linePitch="360"/>
        </w:sectPr>
      </w:pPr>
    </w:p>
    <w:p w14:paraId="66EE9749" w14:textId="2B1066BD" w:rsidR="00DD0A82" w:rsidRDefault="00DD0A82" w:rsidP="003416D8">
      <w:pPr>
        <w:pStyle w:val="BodyText"/>
        <w:ind w:firstLine="0"/>
      </w:pPr>
    </w:p>
    <w:p w14:paraId="6A2ECA5F" w14:textId="77777777" w:rsidR="00DD0A82" w:rsidRDefault="00011EB4">
      <w:pPr>
        <w:pStyle w:val="Heading5"/>
      </w:pPr>
      <w:r>
        <w:t>References</w:t>
      </w:r>
    </w:p>
    <w:p w14:paraId="58D0EB17" w14:textId="020CC686" w:rsidR="00DD0A82" w:rsidRPr="00D31BC7" w:rsidRDefault="001F1621" w:rsidP="001F1621">
      <w:pPr>
        <w:pStyle w:val="references"/>
        <w:jc w:val="left"/>
        <w:rPr>
          <w:i/>
          <w:sz w:val="20"/>
          <w:szCs w:val="20"/>
        </w:rPr>
      </w:pPr>
      <w:r w:rsidRPr="00D31BC7">
        <w:rPr>
          <w:rFonts w:eastAsia="Times New Roman"/>
          <w:i/>
          <w:sz w:val="20"/>
          <w:szCs w:val="20"/>
        </w:rPr>
        <w:t xml:space="preserve">"Cryptanalysis of the </w:t>
      </w:r>
      <w:proofErr w:type="spellStart"/>
      <w:r w:rsidRPr="00D31BC7">
        <w:rPr>
          <w:rFonts w:eastAsia="Times New Roman"/>
          <w:i/>
          <w:sz w:val="20"/>
          <w:szCs w:val="20"/>
        </w:rPr>
        <w:t>Playfair</w:t>
      </w:r>
      <w:proofErr w:type="spellEnd"/>
      <w:r w:rsidRPr="00D31BC7">
        <w:rPr>
          <w:rFonts w:eastAsia="Times New Roman"/>
          <w:i/>
          <w:sz w:val="20"/>
          <w:szCs w:val="20"/>
        </w:rPr>
        <w:t xml:space="preserve"> Cipher." </w:t>
      </w:r>
      <w:r w:rsidRPr="00D31BC7">
        <w:rPr>
          <w:rFonts w:eastAsia="Times New Roman"/>
          <w:i/>
          <w:iCs/>
          <w:sz w:val="20"/>
          <w:szCs w:val="20"/>
        </w:rPr>
        <w:t>Practical Cryptography</w:t>
      </w:r>
      <w:r w:rsidRPr="00D31BC7">
        <w:rPr>
          <w:rFonts w:eastAsia="Times New Roman"/>
          <w:i/>
          <w:sz w:val="20"/>
          <w:szCs w:val="20"/>
        </w:rPr>
        <w:t xml:space="preserve">. James Lyon, </w:t>
      </w:r>
      <w:proofErr w:type="spellStart"/>
      <w:r w:rsidRPr="00D31BC7">
        <w:rPr>
          <w:rFonts w:eastAsia="Times New Roman"/>
          <w:i/>
          <w:sz w:val="20"/>
          <w:szCs w:val="20"/>
        </w:rPr>
        <w:t>n.d.</w:t>
      </w:r>
      <w:proofErr w:type="spellEnd"/>
      <w:r w:rsidRPr="00D31BC7">
        <w:rPr>
          <w:rFonts w:eastAsia="Times New Roman"/>
          <w:i/>
          <w:sz w:val="20"/>
          <w:szCs w:val="20"/>
        </w:rPr>
        <w:t xml:space="preserve"> Web. 26 Sept. 2016. &lt;http://practicalcryptography.com/cryptanalysis/stochastic-searching/cryptanalysis-playfair/&gt;.</w:t>
      </w:r>
    </w:p>
    <w:p w14:paraId="37F49B6A" w14:textId="73896489" w:rsidR="001F1621" w:rsidRPr="00D31BC7" w:rsidRDefault="00637D5F" w:rsidP="001F1621">
      <w:pPr>
        <w:pStyle w:val="references"/>
        <w:jc w:val="left"/>
        <w:rPr>
          <w:i/>
          <w:sz w:val="20"/>
          <w:szCs w:val="20"/>
        </w:rPr>
      </w:pPr>
      <w:r w:rsidRPr="00D31BC7">
        <w:rPr>
          <w:rFonts w:eastAsia="Times New Roman"/>
          <w:i/>
          <w:sz w:val="20"/>
          <w:szCs w:val="20"/>
        </w:rPr>
        <w:t xml:space="preserve">Ma, Kaibo. "Decryption Programs." </w:t>
      </w:r>
      <w:proofErr w:type="spellStart"/>
      <w:r w:rsidRPr="00D31BC7">
        <w:rPr>
          <w:rFonts w:eastAsia="Times New Roman"/>
          <w:i/>
          <w:iCs/>
          <w:sz w:val="20"/>
          <w:szCs w:val="20"/>
        </w:rPr>
        <w:t>Git</w:t>
      </w:r>
      <w:proofErr w:type="spellEnd"/>
      <w:r w:rsidRPr="00D31BC7">
        <w:rPr>
          <w:rFonts w:eastAsia="Times New Roman"/>
          <w:i/>
          <w:iCs/>
          <w:sz w:val="20"/>
          <w:szCs w:val="20"/>
        </w:rPr>
        <w:t xml:space="preserve"> Hub</w:t>
      </w:r>
      <w:r w:rsidRPr="00D31BC7">
        <w:rPr>
          <w:rFonts w:eastAsia="Times New Roman"/>
          <w:i/>
          <w:sz w:val="20"/>
          <w:szCs w:val="20"/>
        </w:rPr>
        <w:t>. GitHub, Inc., 28 Sept. 2016. Web. 28 Sept. 2016. &lt;https://github.com/kiddo122/Decryption-Programs&gt;.</w:t>
      </w:r>
    </w:p>
    <w:p w14:paraId="39AF3861" w14:textId="77777777" w:rsidR="00DD0A82" w:rsidRDefault="00DD0A82"/>
    <w:sectPr w:rsidR="00DD0A82">
      <w:type w:val="continuous"/>
      <w:pgSz w:w="12240" w:h="15840"/>
      <w:pgMar w:top="1080" w:right="893" w:bottom="1440" w:left="893"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SimSun">
    <w:panose1 w:val="02010600030101010101"/>
    <w:charset w:val="86"/>
    <w:family w:val="auto"/>
    <w:pitch w:val="variable"/>
    <w:sig w:usb0="00000003" w:usb1="288F0000" w:usb2="00000016" w:usb3="00000000" w:csb0="0004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DejaVu Sans">
    <w:charset w:val="80"/>
    <w:family w:val="auto"/>
    <w:pitch w:val="variable"/>
  </w:font>
  <w:font w:name="Lohit Hindi">
    <w:altName w:val="Times New Roman"/>
    <w:charset w:val="80"/>
    <w:family w:val="auto"/>
    <w:pitch w:val="variable"/>
  </w:font>
  <w:font w:name="MS Mincho">
    <w:panose1 w:val="02020609040205080304"/>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upperRoman"/>
      <w:pStyle w:val="Heading1"/>
      <w:lvlText w:val="%1."/>
      <w:lvlJc w:val="center"/>
      <w:pPr>
        <w:tabs>
          <w:tab w:val="num" w:pos="576"/>
        </w:tabs>
        <w:ind w:left="0" w:firstLine="216"/>
      </w:pPr>
      <w:rPr>
        <w:rFonts w:cs="Times New Roman"/>
        <w:i w:val="0"/>
        <w:iCs w:val="0"/>
      </w:rPr>
    </w:lvl>
    <w:lvl w:ilvl="1">
      <w:start w:val="1"/>
      <w:numFmt w:val="upperLetter"/>
      <w:pStyle w:val="Heading2"/>
      <w:lvlText w:val="%2."/>
      <w:lvlJc w:val="left"/>
      <w:pPr>
        <w:tabs>
          <w:tab w:val="num" w:pos="227"/>
        </w:tabs>
        <w:ind w:left="288" w:hanging="288"/>
      </w:pPr>
      <w:rPr>
        <w:rFonts w:cs="Times New Roman"/>
      </w:rPr>
    </w:lvl>
    <w:lvl w:ilvl="2">
      <w:start w:val="1"/>
      <w:numFmt w:val="decimal"/>
      <w:pStyle w:val="Heading3"/>
      <w:lvlText w:val="%3)"/>
      <w:lvlJc w:val="left"/>
      <w:pPr>
        <w:tabs>
          <w:tab w:val="num" w:pos="425"/>
        </w:tabs>
        <w:ind w:left="0" w:firstLine="180"/>
      </w:pPr>
      <w:rPr>
        <w:rFonts w:cs="Times New Roman"/>
      </w:rPr>
    </w:lvl>
    <w:lvl w:ilvl="3">
      <w:start w:val="1"/>
      <w:numFmt w:val="lowerLetter"/>
      <w:pStyle w:val="Heading4"/>
      <w:lvlText w:val="%4)"/>
      <w:lvlJc w:val="left"/>
      <w:pPr>
        <w:tabs>
          <w:tab w:val="num" w:pos="630"/>
        </w:tabs>
        <w:ind w:left="0" w:firstLine="360"/>
      </w:pPr>
      <w:rPr>
        <w:rFonts w:ascii="Times New Roman" w:hAnsi="Times New Roman" w:cs="Times New Roman"/>
        <w:b w:val="0"/>
        <w:bCs w:val="0"/>
        <w:i/>
        <w:iCs/>
        <w:sz w:val="20"/>
        <w:szCs w:val="20"/>
      </w:rPr>
    </w:lvl>
    <w:lvl w:ilvl="4">
      <w:start w:val="1"/>
      <w:numFmt w:val="none"/>
      <w:suff w:val="nothing"/>
      <w:lvlText w:val=""/>
      <w:lvlJc w:val="left"/>
      <w:pPr>
        <w:tabs>
          <w:tab w:val="num" w:pos="0"/>
        </w:tabs>
        <w:ind w:left="2880" w:firstLine="0"/>
      </w:pPr>
      <w:rPr>
        <w:rFonts w:cs="Times New Roman"/>
      </w:rPr>
    </w:lvl>
    <w:lvl w:ilvl="5">
      <w:start w:val="1"/>
      <w:numFmt w:val="lowerLetter"/>
      <w:lvlText w:val="(%6)"/>
      <w:lvlJc w:val="left"/>
      <w:pPr>
        <w:tabs>
          <w:tab w:val="num" w:pos="3960"/>
        </w:tabs>
        <w:ind w:left="3600" w:firstLine="0"/>
      </w:pPr>
      <w:rPr>
        <w:rFonts w:cs="Times New Roman"/>
      </w:rPr>
    </w:lvl>
    <w:lvl w:ilvl="6">
      <w:start w:val="1"/>
      <w:numFmt w:val="lowerRoman"/>
      <w:lvlText w:val="(%7)"/>
      <w:lvlJc w:val="left"/>
      <w:pPr>
        <w:tabs>
          <w:tab w:val="num" w:pos="4680"/>
        </w:tabs>
        <w:ind w:left="4320" w:firstLine="0"/>
      </w:pPr>
      <w:rPr>
        <w:rFonts w:cs="Times New Roman"/>
      </w:rPr>
    </w:lvl>
    <w:lvl w:ilvl="7">
      <w:start w:val="1"/>
      <w:numFmt w:val="lowerLetter"/>
      <w:lvlText w:val="(%8)"/>
      <w:lvlJc w:val="left"/>
      <w:pPr>
        <w:tabs>
          <w:tab w:val="num" w:pos="5400"/>
        </w:tabs>
        <w:ind w:left="5040" w:firstLine="0"/>
      </w:pPr>
      <w:rPr>
        <w:rFonts w:cs="Times New Roman"/>
      </w:rPr>
    </w:lvl>
    <w:lvl w:ilvl="8">
      <w:start w:val="1"/>
      <w:numFmt w:val="lowerRoman"/>
      <w:lvlText w:val="(%9)"/>
      <w:lvlJc w:val="left"/>
      <w:pPr>
        <w:tabs>
          <w:tab w:val="num" w:pos="6120"/>
        </w:tabs>
        <w:ind w:left="5760" w:firstLine="0"/>
      </w:pPr>
      <w:rPr>
        <w:rFonts w:cs="Times New Roman"/>
      </w:rPr>
    </w:lvl>
  </w:abstractNum>
  <w:abstractNum w:abstractNumId="1">
    <w:nsid w:val="00000002"/>
    <w:multiLevelType w:val="singleLevel"/>
    <w:tmpl w:val="00000002"/>
    <w:name w:val="WW8Num2"/>
    <w:lvl w:ilvl="0">
      <w:start w:val="1"/>
      <w:numFmt w:val="decimal"/>
      <w:pStyle w:val="footnote"/>
      <w:lvlText w:val="%1 "/>
      <w:lvlJc w:val="left"/>
      <w:pPr>
        <w:tabs>
          <w:tab w:val="num" w:pos="648"/>
        </w:tabs>
        <w:ind w:left="0" w:firstLine="288"/>
      </w:pPr>
      <w:rPr>
        <w:rFonts w:ascii="Times New Roman" w:hAnsi="Times New Roman" w:cs="Times New Roman"/>
        <w:b w:val="0"/>
        <w:bCs w:val="0"/>
        <w:i w:val="0"/>
        <w:iCs w:val="0"/>
        <w:caps w:val="0"/>
        <w:small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abstractNum>
  <w:abstractNum w:abstractNumId="2">
    <w:nsid w:val="00000003"/>
    <w:multiLevelType w:val="singleLevel"/>
    <w:tmpl w:val="00000003"/>
    <w:name w:val="WW8Num3"/>
    <w:lvl w:ilvl="0">
      <w:start w:val="1"/>
      <w:numFmt w:val="bullet"/>
      <w:pStyle w:val="bulletlist"/>
      <w:lvlText w:val=""/>
      <w:lvlJc w:val="left"/>
      <w:pPr>
        <w:tabs>
          <w:tab w:val="num" w:pos="648"/>
        </w:tabs>
        <w:ind w:left="648" w:hanging="360"/>
      </w:pPr>
      <w:rPr>
        <w:rFonts w:ascii="Symbol" w:hAnsi="Symbol" w:cs="Symbol"/>
      </w:rPr>
    </w:lvl>
  </w:abstractNum>
  <w:abstractNum w:abstractNumId="3">
    <w:nsid w:val="00000004"/>
    <w:multiLevelType w:val="singleLevel"/>
    <w:tmpl w:val="00000004"/>
    <w:name w:val="WW8Num4"/>
    <w:lvl w:ilvl="0">
      <w:start w:val="1"/>
      <w:numFmt w:val="decimal"/>
      <w:pStyle w:val="references"/>
      <w:lvlText w:val="[%1]"/>
      <w:lvlJc w:val="left"/>
      <w:pPr>
        <w:tabs>
          <w:tab w:val="num" w:pos="360"/>
        </w:tabs>
        <w:ind w:left="360" w:hanging="360"/>
      </w:pPr>
      <w:rPr>
        <w:rFonts w:cs="Times New Roman"/>
      </w:rPr>
    </w:lvl>
  </w:abstractNum>
  <w:abstractNum w:abstractNumId="4">
    <w:nsid w:val="00000005"/>
    <w:multiLevelType w:val="singleLevel"/>
    <w:tmpl w:val="00000005"/>
    <w:name w:val="WW8Num5"/>
    <w:lvl w:ilvl="0">
      <w:start w:val="1"/>
      <w:numFmt w:val="decimal"/>
      <w:pStyle w:val="figurecaption"/>
      <w:suff w:val="space"/>
      <w:lvlText w:val="Fig. %1. "/>
      <w:lvlJc w:val="left"/>
      <w:pPr>
        <w:tabs>
          <w:tab w:val="num" w:pos="0"/>
        </w:tabs>
        <w:ind w:left="0" w:firstLine="0"/>
      </w:pPr>
      <w:rPr>
        <w:rFonts w:ascii="Times New Roman" w:hAnsi="Times New Roman" w:cs="Times New Roman"/>
        <w:caps w:val="0"/>
        <w:smallCaps w:val="0"/>
        <w:strike w:val="0"/>
        <w:dstrike w:val="0"/>
        <w:vanish w:val="0"/>
        <w:color w:val="000000"/>
        <w:position w:val="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5">
    <w:nsid w:val="00000006"/>
    <w:multiLevelType w:val="singleLevel"/>
    <w:tmpl w:val="00000006"/>
    <w:name w:val="WW8Num6"/>
    <w:lvl w:ilvl="0">
      <w:start w:val="1"/>
      <w:numFmt w:val="upperRoman"/>
      <w:pStyle w:val="tablehead"/>
      <w:suff w:val="space"/>
      <w:lvlText w:val="TABLE %1. "/>
      <w:lvlJc w:val="left"/>
      <w:pPr>
        <w:tabs>
          <w:tab w:val="num" w:pos="0"/>
        </w:tabs>
        <w:ind w:left="0" w:firstLine="0"/>
      </w:pPr>
      <w:rPr>
        <w:rFonts w:ascii="Times New Roman" w:hAnsi="Times New Roman" w:cs="Times New Roman"/>
        <w:b w:val="0"/>
        <w:bCs w:val="0"/>
        <w:i w:val="0"/>
        <w:iCs w:val="0"/>
        <w:sz w:val="16"/>
        <w:szCs w:val="16"/>
      </w:rPr>
    </w:lvl>
  </w:abstractNum>
  <w:abstractNum w:abstractNumId="6">
    <w:nsid w:val="0982753F"/>
    <w:multiLevelType w:val="hybridMultilevel"/>
    <w:tmpl w:val="A448C8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1A35"/>
    <w:rsid w:val="00011EB4"/>
    <w:rsid w:val="00187858"/>
    <w:rsid w:val="001F1621"/>
    <w:rsid w:val="00292A68"/>
    <w:rsid w:val="003416D8"/>
    <w:rsid w:val="00351A35"/>
    <w:rsid w:val="00466CAB"/>
    <w:rsid w:val="004E523F"/>
    <w:rsid w:val="006063B3"/>
    <w:rsid w:val="00637D5F"/>
    <w:rsid w:val="00662D37"/>
    <w:rsid w:val="00783CB2"/>
    <w:rsid w:val="007944A3"/>
    <w:rsid w:val="00795537"/>
    <w:rsid w:val="007B455C"/>
    <w:rsid w:val="0084771D"/>
    <w:rsid w:val="00851DC3"/>
    <w:rsid w:val="0088430D"/>
    <w:rsid w:val="008F0B1D"/>
    <w:rsid w:val="00925B4F"/>
    <w:rsid w:val="00993BFC"/>
    <w:rsid w:val="009E5A3E"/>
    <w:rsid w:val="00A10619"/>
    <w:rsid w:val="00A26F3C"/>
    <w:rsid w:val="00A33F5C"/>
    <w:rsid w:val="00AE01F3"/>
    <w:rsid w:val="00B93E95"/>
    <w:rsid w:val="00BB11BC"/>
    <w:rsid w:val="00CC2803"/>
    <w:rsid w:val="00D05B90"/>
    <w:rsid w:val="00D31BC7"/>
    <w:rsid w:val="00DD0A82"/>
    <w:rsid w:val="00E93E6D"/>
    <w:rsid w:val="00F30F3D"/>
    <w:rsid w:val="00F47990"/>
    <w:rsid w:val="00F8768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oNotEmbedSmartTags/>
  <w:decimalSymbol w:val="."/>
  <w:listSeparator w:val=","/>
  <w14:docId w14:val="7996A341"/>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suppressAutoHyphens/>
      <w:jc w:val="center"/>
    </w:pPr>
    <w:rPr>
      <w:rFonts w:eastAsia="SimSun"/>
      <w:lang w:eastAsia="zh-CN"/>
    </w:rPr>
  </w:style>
  <w:style w:type="paragraph" w:styleId="Heading1">
    <w:name w:val="heading 1"/>
    <w:basedOn w:val="Normal"/>
    <w:next w:val="Normal"/>
    <w:qFormat/>
    <w:pPr>
      <w:keepNext/>
      <w:keepLines/>
      <w:numPr>
        <w:numId w:val="1"/>
      </w:numPr>
      <w:tabs>
        <w:tab w:val="left" w:pos="216"/>
        <w:tab w:val="left" w:pos="283"/>
        <w:tab w:val="left" w:pos="340"/>
        <w:tab w:val="left" w:pos="397"/>
      </w:tabs>
      <w:spacing w:before="160" w:after="80"/>
      <w:outlineLvl w:val="0"/>
    </w:pPr>
    <w:rPr>
      <w:smallCaps/>
      <w:lang w:eastAsia="en-US"/>
    </w:rPr>
  </w:style>
  <w:style w:type="paragraph" w:styleId="Heading2">
    <w:name w:val="heading 2"/>
    <w:basedOn w:val="Normal"/>
    <w:next w:val="Normal"/>
    <w:qFormat/>
    <w:pPr>
      <w:keepNext/>
      <w:keepLines/>
      <w:numPr>
        <w:ilvl w:val="1"/>
        <w:numId w:val="1"/>
      </w:numPr>
      <w:spacing w:before="120" w:after="60"/>
      <w:jc w:val="left"/>
      <w:outlineLvl w:val="1"/>
    </w:pPr>
    <w:rPr>
      <w:i/>
      <w:iCs/>
      <w:lang w:eastAsia="en-US"/>
    </w:rPr>
  </w:style>
  <w:style w:type="paragraph" w:styleId="Heading3">
    <w:name w:val="heading 3"/>
    <w:basedOn w:val="Normal"/>
    <w:next w:val="Normal"/>
    <w:qFormat/>
    <w:pPr>
      <w:numPr>
        <w:ilvl w:val="2"/>
        <w:numId w:val="1"/>
      </w:numPr>
      <w:tabs>
        <w:tab w:val="left" w:pos="540"/>
      </w:tabs>
      <w:spacing w:line="240" w:lineRule="exact"/>
      <w:jc w:val="both"/>
      <w:outlineLvl w:val="2"/>
    </w:pPr>
    <w:rPr>
      <w:i/>
      <w:iCs/>
      <w:lang w:eastAsia="en-US"/>
    </w:rPr>
  </w:style>
  <w:style w:type="paragraph" w:styleId="Heading4">
    <w:name w:val="heading 4"/>
    <w:basedOn w:val="Normal"/>
    <w:next w:val="Normal"/>
    <w:qFormat/>
    <w:pPr>
      <w:numPr>
        <w:ilvl w:val="3"/>
        <w:numId w:val="1"/>
      </w:numPr>
      <w:tabs>
        <w:tab w:val="left" w:pos="720"/>
      </w:tabs>
      <w:spacing w:before="40" w:after="40"/>
      <w:jc w:val="both"/>
      <w:outlineLvl w:val="3"/>
    </w:pPr>
    <w:rPr>
      <w:i/>
      <w:iCs/>
      <w:lang w:eastAsia="en-US"/>
    </w:rPr>
  </w:style>
  <w:style w:type="paragraph" w:styleId="Heading5">
    <w:name w:val="heading 5"/>
    <w:basedOn w:val="Normal"/>
    <w:next w:val="Normal"/>
    <w:qFormat/>
    <w:pPr>
      <w:tabs>
        <w:tab w:val="left" w:pos="360"/>
      </w:tabs>
      <w:spacing w:before="160" w:after="80"/>
      <w:outlineLvl w:val="4"/>
    </w:pPr>
    <w:rPr>
      <w:smallCaps/>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cs="Times New Roman"/>
      <w:i w:val="0"/>
      <w:iCs w:val="0"/>
    </w:rPr>
  </w:style>
  <w:style w:type="character" w:customStyle="1" w:styleId="WW8Num1z1">
    <w:name w:val="WW8Num1z1"/>
    <w:rPr>
      <w:rFonts w:cs="Times New Roman"/>
    </w:rPr>
  </w:style>
  <w:style w:type="character" w:customStyle="1" w:styleId="WW8Num1z3">
    <w:name w:val="WW8Num1z3"/>
    <w:rPr>
      <w:rFonts w:ascii="Times New Roman" w:hAnsi="Times New Roman" w:cs="Times New Roman"/>
      <w:b w:val="0"/>
      <w:bCs w:val="0"/>
      <w:i/>
      <w:iCs/>
      <w:sz w:val="20"/>
      <w:szCs w:val="20"/>
    </w:rPr>
  </w:style>
  <w:style w:type="character" w:customStyle="1" w:styleId="WW8Num2z0">
    <w:name w:val="WW8Num2z0"/>
    <w:rPr>
      <w:rFonts w:ascii="Times New Roman" w:hAnsi="Times New Roman" w:cs="Times New Roman"/>
      <w:b w:val="0"/>
      <w:bCs w:val="0"/>
      <w:i w:val="0"/>
      <w:iCs w:val="0"/>
      <w:caps w:val="0"/>
      <w:small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3z0">
    <w:name w:val="WW8Num3z0"/>
    <w:rPr>
      <w:rFonts w:ascii="Symbol" w:hAnsi="Symbol" w:cs="Symbol"/>
    </w:rPr>
  </w:style>
  <w:style w:type="character" w:customStyle="1" w:styleId="WW8Num4z0">
    <w:name w:val="WW8Num4z0"/>
    <w:rPr>
      <w:rFonts w:cs="Times New Roman"/>
    </w:rPr>
  </w:style>
  <w:style w:type="character" w:customStyle="1" w:styleId="WW8Num5z0">
    <w:name w:val="WW8Num5z0"/>
    <w:rPr>
      <w:rFonts w:ascii="Times New Roman" w:hAnsi="Times New Roman" w:cs="Times New Roman"/>
      <w:caps w:val="0"/>
      <w:smallCaps w:val="0"/>
      <w:strike w:val="0"/>
      <w:dstrike w:val="0"/>
      <w:vanish w:val="0"/>
      <w:color w:val="000000"/>
      <w:position w:val="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6z0">
    <w:name w:val="WW8Num6z0"/>
    <w:rPr>
      <w:rFonts w:ascii="Times New Roman" w:hAnsi="Times New Roman" w:cs="Times New Roman"/>
      <w:b w:val="0"/>
      <w:bCs w:val="0"/>
      <w:i w:val="0"/>
      <w:iCs w:val="0"/>
      <w:sz w:val="16"/>
      <w:szCs w:val="16"/>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8Num1z4">
    <w:name w:val="WW8Num1z4"/>
    <w:rPr>
      <w:rFonts w:cs="Times New Roman"/>
    </w:rPr>
  </w:style>
  <w:style w:type="character" w:customStyle="1" w:styleId="WW-Absatz-Standardschriftart111111">
    <w:name w:val="WW-Absatz-Standardschriftart111111"/>
  </w:style>
  <w:style w:type="character" w:customStyle="1" w:styleId="WW8Num2z1">
    <w:name w:val="WW8Num2z1"/>
    <w:rPr>
      <w:rFonts w:cs="Times New Roman"/>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cs="Wingdings"/>
    </w:rPr>
  </w:style>
  <w:style w:type="character" w:customStyle="1" w:styleId="WW8Num5z1">
    <w:name w:val="WW8Num5z1"/>
    <w:rPr>
      <w:rFonts w:ascii="Times New Roman" w:hAnsi="Times New Roman" w:cs="Times New Roman"/>
      <w:b w:val="0"/>
      <w:bCs w:val="0"/>
      <w:i/>
      <w:iCs/>
      <w:caps w:val="0"/>
      <w:smallCaps w:val="0"/>
      <w:strike w:val="0"/>
      <w:dstrike w:val="0"/>
      <w:vanish w:val="0"/>
      <w:color w:val="000000"/>
      <w:position w:val="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5z3">
    <w:name w:val="WW8Num5z3"/>
    <w:rPr>
      <w:rFonts w:ascii="Times New Roman" w:hAnsi="Times New Roman" w:cs="Times New Roman"/>
      <w:b w:val="0"/>
      <w:bCs w:val="0"/>
      <w:i/>
      <w:iCs/>
      <w:sz w:val="20"/>
      <w:szCs w:val="20"/>
    </w:rPr>
  </w:style>
  <w:style w:type="character" w:customStyle="1" w:styleId="WW8Num5z4">
    <w:name w:val="WW8Num5z4"/>
    <w:rPr>
      <w:rFonts w:cs="Times New Roman"/>
    </w:rPr>
  </w:style>
  <w:style w:type="character" w:customStyle="1" w:styleId="WW8Num7z0">
    <w:name w:val="WW8Num7z0"/>
    <w:rPr>
      <w:rFonts w:ascii="Times New Roman" w:hAnsi="Times New Roman" w:cs="Times New Roman"/>
      <w:b w:val="0"/>
      <w:bCs w:val="0"/>
      <w:i w:val="0"/>
      <w:iCs w:val="0"/>
      <w:color w:val="auto"/>
      <w:sz w:val="16"/>
      <w:szCs w:val="16"/>
    </w:rPr>
  </w:style>
  <w:style w:type="character" w:customStyle="1" w:styleId="WW8Num7z1">
    <w:name w:val="WW8Num7z1"/>
    <w:rPr>
      <w:rFonts w:cs="Times New Roman"/>
    </w:rPr>
  </w:style>
  <w:style w:type="character" w:customStyle="1" w:styleId="WW8Num8z0">
    <w:name w:val="WW8Num8z0"/>
    <w:rPr>
      <w:rFonts w:ascii="Times New Roman" w:hAnsi="Times New Roman" w:cs="Times New Roman"/>
      <w:b w:val="0"/>
      <w:bCs w:val="0"/>
      <w:i w:val="0"/>
      <w:iCs w:val="0"/>
      <w:sz w:val="16"/>
      <w:szCs w:val="16"/>
    </w:rPr>
  </w:style>
  <w:style w:type="paragraph" w:customStyle="1" w:styleId="Heading">
    <w:name w:val="Heading"/>
    <w:basedOn w:val="Normal"/>
    <w:next w:val="BodyText"/>
    <w:pPr>
      <w:keepNext/>
      <w:spacing w:before="240" w:after="120"/>
    </w:pPr>
    <w:rPr>
      <w:rFonts w:ascii="Arial" w:eastAsia="DejaVu Sans" w:hAnsi="Arial" w:cs="Lohit Hindi"/>
      <w:sz w:val="28"/>
      <w:szCs w:val="28"/>
    </w:rPr>
  </w:style>
  <w:style w:type="paragraph" w:styleId="BodyText">
    <w:name w:val="Body Text"/>
    <w:basedOn w:val="Normal"/>
    <w:pPr>
      <w:spacing w:after="6" w:line="228" w:lineRule="auto"/>
      <w:ind w:firstLine="288"/>
      <w:jc w:val="both"/>
    </w:pPr>
    <w:rPr>
      <w:spacing w:val="-1"/>
    </w:rPr>
  </w:style>
  <w:style w:type="paragraph" w:styleId="List">
    <w:name w:val="List"/>
    <w:basedOn w:val="BodyText"/>
    <w:rPr>
      <w:rFonts w:cs="Lohit Hindi"/>
    </w:rPr>
  </w:style>
  <w:style w:type="paragraph" w:styleId="Caption">
    <w:name w:val="caption"/>
    <w:basedOn w:val="Normal"/>
    <w:qFormat/>
    <w:pPr>
      <w:suppressLineNumbers/>
      <w:spacing w:before="120" w:after="120"/>
    </w:pPr>
    <w:rPr>
      <w:rFonts w:cs="Lohit Hindi"/>
      <w:i/>
      <w:iCs/>
      <w:sz w:val="24"/>
      <w:szCs w:val="24"/>
    </w:rPr>
  </w:style>
  <w:style w:type="paragraph" w:customStyle="1" w:styleId="Index">
    <w:name w:val="Index"/>
    <w:basedOn w:val="Normal"/>
    <w:pPr>
      <w:suppressLineNumbers/>
    </w:pPr>
    <w:rPr>
      <w:rFonts w:cs="Lohit Hindi"/>
    </w:rPr>
  </w:style>
  <w:style w:type="paragraph" w:customStyle="1" w:styleId="Abstract">
    <w:name w:val="Abstract"/>
    <w:pPr>
      <w:suppressAutoHyphens/>
      <w:spacing w:after="200"/>
      <w:ind w:firstLine="170"/>
      <w:jc w:val="both"/>
    </w:pPr>
    <w:rPr>
      <w:rFonts w:eastAsia="SimSun"/>
      <w:b/>
      <w:bCs/>
      <w:sz w:val="18"/>
      <w:szCs w:val="18"/>
      <w:lang w:eastAsia="zh-CN"/>
    </w:rPr>
  </w:style>
  <w:style w:type="paragraph" w:customStyle="1" w:styleId="Affiliation">
    <w:name w:val="Affiliation"/>
    <w:pPr>
      <w:suppressAutoHyphens/>
      <w:jc w:val="center"/>
    </w:pPr>
    <w:rPr>
      <w:rFonts w:eastAsia="SimSun"/>
      <w:lang w:eastAsia="zh-CN"/>
    </w:rPr>
  </w:style>
  <w:style w:type="paragraph" w:customStyle="1" w:styleId="Author">
    <w:name w:val="Author"/>
    <w:pPr>
      <w:suppressAutoHyphens/>
      <w:spacing w:before="360" w:after="40"/>
      <w:jc w:val="center"/>
    </w:pPr>
    <w:rPr>
      <w:rFonts w:eastAsia="SimSun"/>
      <w:sz w:val="22"/>
      <w:szCs w:val="22"/>
    </w:rPr>
  </w:style>
  <w:style w:type="paragraph" w:customStyle="1" w:styleId="bulletlist">
    <w:name w:val="bullet list"/>
    <w:basedOn w:val="BodyText"/>
    <w:pPr>
      <w:numPr>
        <w:numId w:val="3"/>
      </w:numPr>
      <w:tabs>
        <w:tab w:val="left" w:pos="648"/>
      </w:tabs>
    </w:pPr>
  </w:style>
  <w:style w:type="paragraph" w:customStyle="1" w:styleId="equation">
    <w:name w:val="equation"/>
    <w:basedOn w:val="Normal"/>
    <w:pPr>
      <w:tabs>
        <w:tab w:val="center" w:pos="2520"/>
        <w:tab w:val="right" w:pos="5040"/>
      </w:tabs>
      <w:spacing w:before="240" w:after="240" w:line="216" w:lineRule="auto"/>
    </w:pPr>
    <w:rPr>
      <w:rFonts w:ascii="Symbol" w:hAnsi="Symbol" w:cs="Symbol"/>
    </w:rPr>
  </w:style>
  <w:style w:type="paragraph" w:customStyle="1" w:styleId="figurecaption">
    <w:name w:val="figure caption"/>
    <w:pPr>
      <w:numPr>
        <w:numId w:val="5"/>
      </w:numPr>
      <w:suppressAutoHyphens/>
      <w:spacing w:before="80" w:after="200"/>
      <w:jc w:val="center"/>
    </w:pPr>
    <w:rPr>
      <w:rFonts w:eastAsia="SimSun"/>
      <w:sz w:val="16"/>
      <w:szCs w:val="16"/>
    </w:rPr>
  </w:style>
  <w:style w:type="paragraph" w:customStyle="1" w:styleId="footnote">
    <w:name w:val="footnote"/>
    <w:pPr>
      <w:numPr>
        <w:numId w:val="2"/>
      </w:numPr>
      <w:tabs>
        <w:tab w:val="left" w:pos="648"/>
      </w:tabs>
      <w:suppressAutoHyphens/>
      <w:spacing w:after="40"/>
    </w:pPr>
    <w:rPr>
      <w:rFonts w:eastAsia="SimSun"/>
      <w:sz w:val="16"/>
      <w:szCs w:val="16"/>
      <w:lang w:eastAsia="zh-CN"/>
    </w:rPr>
  </w:style>
  <w:style w:type="paragraph" w:customStyle="1" w:styleId="keywords">
    <w:name w:val="key words"/>
    <w:pPr>
      <w:suppressAutoHyphens/>
      <w:spacing w:after="120"/>
      <w:ind w:firstLine="288"/>
      <w:jc w:val="both"/>
    </w:pPr>
    <w:rPr>
      <w:rFonts w:eastAsia="SimSun"/>
      <w:b/>
      <w:bCs/>
      <w:iCs/>
      <w:sz w:val="18"/>
      <w:szCs w:val="18"/>
    </w:rPr>
  </w:style>
  <w:style w:type="paragraph" w:customStyle="1" w:styleId="papersubtitle">
    <w:name w:val="paper subtitle"/>
    <w:pPr>
      <w:suppressAutoHyphens/>
      <w:spacing w:after="120"/>
      <w:jc w:val="center"/>
    </w:pPr>
    <w:rPr>
      <w:rFonts w:eastAsia="MS Mincho"/>
      <w:sz w:val="28"/>
      <w:szCs w:val="28"/>
    </w:rPr>
  </w:style>
  <w:style w:type="paragraph" w:customStyle="1" w:styleId="papertitle">
    <w:name w:val="paper title"/>
    <w:pPr>
      <w:suppressAutoHyphens/>
      <w:spacing w:after="120"/>
      <w:jc w:val="center"/>
    </w:pPr>
    <w:rPr>
      <w:rFonts w:eastAsia="MS Mincho"/>
      <w:sz w:val="48"/>
      <w:szCs w:val="48"/>
    </w:rPr>
  </w:style>
  <w:style w:type="paragraph" w:customStyle="1" w:styleId="references">
    <w:name w:val="references"/>
    <w:pPr>
      <w:numPr>
        <w:numId w:val="4"/>
      </w:numPr>
      <w:suppressAutoHyphens/>
      <w:spacing w:after="50" w:line="180" w:lineRule="exact"/>
      <w:jc w:val="both"/>
    </w:pPr>
    <w:rPr>
      <w:rFonts w:eastAsia="MS Mincho"/>
      <w:sz w:val="16"/>
      <w:szCs w:val="16"/>
    </w:rPr>
  </w:style>
  <w:style w:type="paragraph" w:customStyle="1" w:styleId="sponsors">
    <w:name w:val="sponsors"/>
    <w:pPr>
      <w:pBdr>
        <w:top w:val="single" w:sz="4" w:space="2" w:color="000000"/>
      </w:pBdr>
      <w:suppressAutoHyphens/>
      <w:ind w:firstLine="288"/>
    </w:pPr>
    <w:rPr>
      <w:rFonts w:eastAsia="SimSun"/>
      <w:sz w:val="16"/>
      <w:szCs w:val="16"/>
      <w:lang w:eastAsia="zh-CN"/>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suppressAutoHyphens/>
      <w:jc w:val="both"/>
    </w:pPr>
    <w:rPr>
      <w:rFonts w:eastAsia="SimSun"/>
      <w:sz w:val="16"/>
      <w:szCs w:val="16"/>
    </w:rPr>
  </w:style>
  <w:style w:type="paragraph" w:customStyle="1" w:styleId="tablefootnote">
    <w:name w:val="table footnote"/>
    <w:pPr>
      <w:suppressAutoHyphens/>
      <w:spacing w:before="60" w:after="30"/>
      <w:jc w:val="right"/>
    </w:pPr>
    <w:rPr>
      <w:rFonts w:eastAsia="SimSun"/>
      <w:sz w:val="12"/>
      <w:szCs w:val="12"/>
      <w:lang w:eastAsia="zh-CN"/>
    </w:rPr>
  </w:style>
  <w:style w:type="paragraph" w:customStyle="1" w:styleId="tablehead">
    <w:name w:val="table head"/>
    <w:pPr>
      <w:numPr>
        <w:numId w:val="6"/>
      </w:numPr>
      <w:tabs>
        <w:tab w:val="left" w:pos="1080"/>
      </w:tabs>
      <w:suppressAutoHyphens/>
      <w:spacing w:before="240" w:after="120" w:line="216" w:lineRule="auto"/>
      <w:jc w:val="center"/>
    </w:pPr>
    <w:rPr>
      <w:rFonts w:eastAsia="SimSun"/>
      <w:smallCaps/>
      <w:sz w:val="16"/>
      <w:szCs w:val="16"/>
    </w:rPr>
  </w:style>
  <w:style w:type="paragraph" w:customStyle="1" w:styleId="Framecontents">
    <w:name w:val="Frame contents"/>
    <w:basedOn w:val="BodyText"/>
  </w:style>
  <w:style w:type="paragraph" w:customStyle="1" w:styleId="TableContents">
    <w:name w:val="Table Contents"/>
    <w:basedOn w:val="Normal"/>
    <w:pPr>
      <w:suppressLineNumbers/>
    </w:pPr>
  </w:style>
  <w:style w:type="paragraph" w:customStyle="1" w:styleId="TableHeading">
    <w:name w:val="Table Heading"/>
    <w:basedOn w:val="TableContents"/>
    <w:rPr>
      <w:b/>
      <w:bCs/>
    </w:rPr>
  </w:style>
  <w:style w:type="paragraph" w:styleId="ListParagraph">
    <w:name w:val="List Paragraph"/>
    <w:basedOn w:val="Normal"/>
    <w:uiPriority w:val="34"/>
    <w:qFormat/>
    <w:rsid w:val="006063B3"/>
    <w:pPr>
      <w:suppressAutoHyphens w:val="0"/>
      <w:ind w:left="720"/>
      <w:contextualSpacing/>
      <w:jc w:val="left"/>
    </w:pPr>
    <w:rPr>
      <w:rFonts w:asciiTheme="minorHAnsi" w:eastAsiaTheme="minorHAnsi" w:hAnsiTheme="minorHAnsi" w:cstheme="minorBidi"/>
      <w:sz w:val="24"/>
      <w:szCs w:val="24"/>
      <w:lang w:eastAsia="en-US"/>
    </w:rPr>
  </w:style>
  <w:style w:type="character" w:styleId="Hyperlink">
    <w:name w:val="Hyperlink"/>
    <w:basedOn w:val="DefaultParagraphFont"/>
    <w:uiPriority w:val="99"/>
    <w:unhideWhenUsed/>
    <w:rsid w:val="00A1061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hyperlink" Target="https://github.com/kiddo122/Decryption-Programs/blob/master/crc32q4hex.p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Pages>
  <Words>2018</Words>
  <Characters>11508</Characters>
  <Application>Microsoft Macintosh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UBC</Company>
  <LinksUpToDate>false</LinksUpToDate>
  <CharactersWithSpaces>13500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Kaibo Ma</cp:lastModifiedBy>
  <cp:revision>2</cp:revision>
  <cp:lastPrinted>1901-01-01T08:00:00Z</cp:lastPrinted>
  <dcterms:created xsi:type="dcterms:W3CDTF">2016-09-28T23:47:00Z</dcterms:created>
  <dcterms:modified xsi:type="dcterms:W3CDTF">2016-09-28T23:47:00Z</dcterms:modified>
</cp:coreProperties>
</file>