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EC427" w14:textId="6C9BD553" w:rsidR="00DD0A82" w:rsidRDefault="002572C8">
      <w:pPr>
        <w:pStyle w:val="papertitle"/>
      </w:pPr>
      <w:r>
        <w:t>Assignment #4</w:t>
      </w:r>
    </w:p>
    <w:p w14:paraId="3687C56A" w14:textId="59598CAC" w:rsidR="00DD0A82" w:rsidRDefault="00292A68">
      <w:pPr>
        <w:pStyle w:val="papersubtitle"/>
      </w:pPr>
      <w:r>
        <w:t>CPEN 442</w:t>
      </w:r>
    </w:p>
    <w:p w14:paraId="11AD44A9" w14:textId="77777777" w:rsidR="00DD0A82" w:rsidRDefault="00DD0A82"/>
    <w:p w14:paraId="3F2FB002" w14:textId="77777777" w:rsidR="00DD0A82" w:rsidRDefault="00DD0A82"/>
    <w:p w14:paraId="11E427C3" w14:textId="7251E194" w:rsidR="0088430D" w:rsidRDefault="0088430D">
      <w:pPr>
        <w:sectPr w:rsidR="0088430D">
          <w:pgSz w:w="12240" w:h="15840"/>
          <w:pgMar w:top="1080" w:right="893" w:bottom="1440" w:left="893" w:header="720" w:footer="720" w:gutter="0"/>
          <w:cols w:space="720"/>
          <w:docGrid w:linePitch="360"/>
        </w:sectPr>
      </w:pPr>
    </w:p>
    <w:p w14:paraId="23800170" w14:textId="50CE1045" w:rsidR="00DD0A82" w:rsidRDefault="000D603E">
      <w:pPr>
        <w:pStyle w:val="Author"/>
        <w:rPr>
          <w:rFonts w:eastAsia="Times New Roman"/>
        </w:rPr>
      </w:pPr>
      <w:r>
        <w:lastRenderedPageBreak/>
        <w:t>Kaibo Ma (32400129)</w:t>
      </w:r>
    </w:p>
    <w:p w14:paraId="00C3EED2" w14:textId="77777777" w:rsidR="00DD0A82" w:rsidRDefault="00925B4F">
      <w:pPr>
        <w:pStyle w:val="Affiliation"/>
        <w:rPr>
          <w:rFonts w:eastAsia="Times New Roman"/>
        </w:rPr>
      </w:pPr>
      <w:r>
        <w:rPr>
          <w:rFonts w:eastAsia="Times New Roman"/>
        </w:rPr>
        <w:t>Department of Electrical and Computer Engineering</w:t>
      </w:r>
    </w:p>
    <w:p w14:paraId="77ADAC8D" w14:textId="77777777" w:rsidR="00DD0A82" w:rsidRDefault="00925B4F">
      <w:pPr>
        <w:pStyle w:val="Affiliation"/>
      </w:pPr>
      <w:r>
        <w:rPr>
          <w:rFonts w:eastAsia="Times New Roman"/>
        </w:rPr>
        <w:t>University of British Columbia</w:t>
      </w:r>
    </w:p>
    <w:p w14:paraId="5CC19B40" w14:textId="77777777" w:rsidR="00DD0A82" w:rsidRDefault="00925B4F">
      <w:pPr>
        <w:pStyle w:val="Affiliation"/>
      </w:pPr>
      <w:r>
        <w:t>Vancouver</w:t>
      </w:r>
      <w:r w:rsidR="00011EB4">
        <w:t>,</w:t>
      </w:r>
      <w:r w:rsidR="00011EB4">
        <w:rPr>
          <w:rFonts w:eastAsia="Times New Roman"/>
        </w:rPr>
        <w:t xml:space="preserve"> </w:t>
      </w:r>
      <w:r>
        <w:t>Canada</w:t>
      </w:r>
    </w:p>
    <w:p w14:paraId="0A6DDF90" w14:textId="458724A0" w:rsidR="00DD0A82" w:rsidRDefault="00DD0A82" w:rsidP="008F0B1D">
      <w:pPr>
        <w:pStyle w:val="Affiliation"/>
        <w:sectPr w:rsidR="00DD0A82" w:rsidSect="008F0B1D">
          <w:type w:val="continuous"/>
          <w:pgSz w:w="12240" w:h="15840"/>
          <w:pgMar w:top="1080" w:right="893" w:bottom="1440" w:left="893" w:header="720" w:footer="720" w:gutter="0"/>
          <w:cols w:space="566" w:equalWidth="0">
            <w:col w:w="10454" w:space="566"/>
          </w:cols>
          <w:docGrid w:linePitch="360"/>
        </w:sectPr>
      </w:pPr>
    </w:p>
    <w:p w14:paraId="34264DB6" w14:textId="77777777" w:rsidR="00DD0A82" w:rsidRDefault="00DD0A82">
      <w:pPr>
        <w:pStyle w:val="Affiliation"/>
      </w:pPr>
    </w:p>
    <w:p w14:paraId="3C801403" w14:textId="77777777" w:rsidR="00DD0A82" w:rsidRDefault="00DD0A82"/>
    <w:p w14:paraId="188C8937" w14:textId="77777777" w:rsidR="00DD0A82" w:rsidRDefault="00DD0A82">
      <w:pPr>
        <w:sectPr w:rsidR="00DD0A82">
          <w:type w:val="continuous"/>
          <w:pgSz w:w="12240" w:h="15840"/>
          <w:pgMar w:top="1080" w:right="893" w:bottom="1440" w:left="893" w:header="720" w:footer="720" w:gutter="0"/>
          <w:cols w:space="720"/>
          <w:docGrid w:linePitch="360"/>
        </w:sectPr>
      </w:pPr>
    </w:p>
    <w:p w14:paraId="6278B974" w14:textId="77777777" w:rsidR="00DD0A82" w:rsidRDefault="0084771D">
      <w:pPr>
        <w:pStyle w:val="Heading1"/>
      </w:pPr>
      <w:r>
        <w:lastRenderedPageBreak/>
        <w:t xml:space="preserve"> Problem #1</w:t>
      </w:r>
      <w:bookmarkStart w:id="0" w:name="_GoBack"/>
      <w:bookmarkEnd w:id="0"/>
    </w:p>
    <w:p w14:paraId="7B58DDE6" w14:textId="77777777" w:rsidR="002572C8" w:rsidRPr="0056389D" w:rsidRDefault="002572C8" w:rsidP="002572C8">
      <w:pPr>
        <w:pStyle w:val="BodyText"/>
        <w:rPr>
          <w:b/>
        </w:rPr>
      </w:pPr>
      <w:r w:rsidRPr="0056389D">
        <w:rPr>
          <w:b/>
        </w:rPr>
        <w:t>mypwd:co5916</w:t>
      </w:r>
    </w:p>
    <w:p w14:paraId="14006D7C" w14:textId="6F74E664" w:rsidR="006274EC" w:rsidRDefault="006274EC" w:rsidP="002572C8">
      <w:pPr>
        <w:pStyle w:val="BodyText"/>
      </w:pPr>
      <w:r>
        <w:t>where co is the salt.</w:t>
      </w:r>
    </w:p>
    <w:p w14:paraId="1B45B884" w14:textId="77777777" w:rsidR="002572C8" w:rsidRDefault="002572C8" w:rsidP="002572C8">
      <w:pPr>
        <w:pStyle w:val="BodyText"/>
      </w:pPr>
    </w:p>
    <w:p w14:paraId="5CC47273" w14:textId="77777777" w:rsidR="002572C8" w:rsidRDefault="002572C8" w:rsidP="002572C8">
      <w:pPr>
        <w:pStyle w:val="BodyText"/>
      </w:pPr>
      <w:r>
        <w:t>10^4 = 10,000</w:t>
      </w:r>
    </w:p>
    <w:p w14:paraId="77677F17" w14:textId="01E05BB8" w:rsidR="002572C8" w:rsidRDefault="002572C8" w:rsidP="002572C8">
      <w:pPr>
        <w:pStyle w:val="BodyText"/>
      </w:pPr>
      <w:r>
        <w:t>2^13 = 8192</w:t>
      </w:r>
    </w:p>
    <w:p w14:paraId="588382F9" w14:textId="4961A5AB" w:rsidR="002572C8" w:rsidRDefault="002572C8" w:rsidP="002572C8">
      <w:pPr>
        <w:pStyle w:val="BodyText"/>
      </w:pPr>
      <w:r>
        <w:t>2^14 = 1684</w:t>
      </w:r>
      <w:r w:rsidR="001A2731">
        <w:t>0</w:t>
      </w:r>
    </w:p>
    <w:p w14:paraId="6705525F" w14:textId="22B82E4F" w:rsidR="00914738" w:rsidRDefault="00914738" w:rsidP="002572C8">
      <w:pPr>
        <w:pStyle w:val="BodyText"/>
      </w:pPr>
      <w:r>
        <w:t>Exact Entropy</w:t>
      </w:r>
      <w:r w:rsidR="00D051AF">
        <w:t xml:space="preserve">: </w:t>
      </w:r>
      <w:r w:rsidR="00D051AF" w:rsidRPr="00D051AF">
        <w:t>13.287712</w:t>
      </w:r>
    </w:p>
    <w:p w14:paraId="484480C5" w14:textId="77777777" w:rsidR="002572C8" w:rsidRDefault="002572C8" w:rsidP="002572C8">
      <w:pPr>
        <w:pStyle w:val="BodyText"/>
      </w:pPr>
    </w:p>
    <w:p w14:paraId="4C6F7301" w14:textId="5134CE43" w:rsidR="00DD0A82" w:rsidRDefault="006274EC" w:rsidP="002572C8">
      <w:pPr>
        <w:pStyle w:val="BodyText"/>
      </w:pPr>
      <w:r>
        <w:t>I</w:t>
      </w:r>
      <w:r w:rsidR="002572C8">
        <w:t>t is about 13~14 bits of entropy</w:t>
      </w:r>
      <w:r>
        <w:t>. I used john the ripper for this assignment. I was able to retr</w:t>
      </w:r>
      <w:r w:rsidR="004D0EAC">
        <w:t>ieve the first password in mere</w:t>
      </w:r>
      <w:r>
        <w:t xml:space="preserve"> seconds running with 32 different forks.</w:t>
      </w:r>
      <w:r w:rsidR="004D0EAC">
        <w:t xml:space="preserve"> I found that ‘co’ is the salt.</w:t>
      </w:r>
    </w:p>
    <w:p w14:paraId="7EE429C4" w14:textId="42DA7728" w:rsidR="004D0EAC" w:rsidRDefault="0056389D" w:rsidP="002572C8">
      <w:pPr>
        <w:pStyle w:val="BodyText"/>
      </w:pPr>
      <w:r>
        <w:rPr>
          <w:noProof/>
        </w:rPr>
        <mc:AlternateContent>
          <mc:Choice Requires="wps">
            <w:drawing>
              <wp:anchor distT="0" distB="0" distL="114300" distR="114300" simplePos="0" relativeHeight="251661312" behindDoc="0" locked="0" layoutInCell="1" allowOverlap="1" wp14:anchorId="521A152B" wp14:editId="75DA346F">
                <wp:simplePos x="0" y="0"/>
                <wp:positionH relativeFrom="column">
                  <wp:posOffset>609388</wp:posOffset>
                </wp:positionH>
                <wp:positionV relativeFrom="paragraph">
                  <wp:posOffset>936837</wp:posOffset>
                </wp:positionV>
                <wp:extent cx="262467" cy="45719"/>
                <wp:effectExtent l="101600" t="127000" r="0" b="183515"/>
                <wp:wrapNone/>
                <wp:docPr id="20" name="Straight Arrow Connector 20"/>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FEE0DC" id="_x0000_t32" coordsize="21600,21600" o:spt="32" o:oned="t" path="m0,0l21600,21600e" filled="f">
                <v:path arrowok="t" fillok="f" o:connecttype="none"/>
                <o:lock v:ext="edit" shapetype="t"/>
              </v:shapetype>
              <v:shape id="Straight Arrow Connector 20" o:spid="_x0000_s1026" type="#_x0000_t32" style="position:absolute;margin-left:48pt;margin-top:73.75pt;width:20.6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yor/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" strokecolor="red" strokeweight="3pt">
                <v:stroke endarrow="block"/>
                <v:shadow on="t" opacity="22937f" mv:blur="40000f" origin=",.5" offset="0,23000emu"/>
              </v:shape>
            </w:pict>
          </mc:Fallback>
        </mc:AlternateContent>
      </w:r>
      <w:r w:rsidR="004D0EAC">
        <w:rPr>
          <w:noProof/>
        </w:rPr>
        <w:drawing>
          <wp:inline distT="0" distB="0" distL="0" distR="0" wp14:anchorId="601C44D9" wp14:editId="378A210F">
            <wp:extent cx="3200400" cy="1024255"/>
            <wp:effectExtent l="0" t="0" r="0" b="0"/>
            <wp:docPr id="2" name="Picture 2" descr="../Desktop/Screen%20Shot%202016-11-01%20at%203.2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1%20at%203.29.4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1024255"/>
                    </a:xfrm>
                    <a:prstGeom prst="rect">
                      <a:avLst/>
                    </a:prstGeom>
                    <a:noFill/>
                    <a:ln>
                      <a:noFill/>
                    </a:ln>
                  </pic:spPr>
                </pic:pic>
              </a:graphicData>
            </a:graphic>
          </wp:inline>
        </w:drawing>
      </w:r>
    </w:p>
    <w:p w14:paraId="71D9C3B1" w14:textId="49230953" w:rsidR="004D0EAC" w:rsidRDefault="004D0EAC" w:rsidP="004D0EAC">
      <w:pPr>
        <w:pStyle w:val="BodyText"/>
        <w:jc w:val="center"/>
      </w:pPr>
      <w:r>
        <w:t>Fig 1. Result of JTR for Question 1.</w:t>
      </w:r>
    </w:p>
    <w:p w14:paraId="6A9BBB5D" w14:textId="77777777" w:rsidR="00DD0A82" w:rsidRDefault="00BB11BC">
      <w:pPr>
        <w:pStyle w:val="Heading1"/>
      </w:pPr>
      <w:r>
        <w:t>Problem #2</w:t>
      </w:r>
    </w:p>
    <w:p w14:paraId="0089008D" w14:textId="77777777" w:rsidR="002572C8" w:rsidRPr="0056389D" w:rsidRDefault="002572C8" w:rsidP="002572C8">
      <w:pPr>
        <w:pStyle w:val="BodyText"/>
        <w:rPr>
          <w:b/>
        </w:rPr>
      </w:pPr>
      <w:proofErr w:type="spellStart"/>
      <w:proofErr w:type="gramStart"/>
      <w:r w:rsidRPr="0056389D">
        <w:rPr>
          <w:b/>
        </w:rPr>
        <w:t>mypwd:Dkqk</w:t>
      </w:r>
      <w:proofErr w:type="gramEnd"/>
      <w:r w:rsidRPr="0056389D">
        <w:rPr>
          <w:b/>
        </w:rPr>
        <w:t>&amp;UvR</w:t>
      </w:r>
      <w:proofErr w:type="spellEnd"/>
    </w:p>
    <w:p w14:paraId="22E6C245" w14:textId="158215E5" w:rsidR="002572C8" w:rsidRDefault="002572C8" w:rsidP="002572C8">
      <w:pPr>
        <w:pStyle w:val="BodyText"/>
      </w:pPr>
      <w:r>
        <w:t xml:space="preserve">where </w:t>
      </w:r>
      <w:proofErr w:type="spellStart"/>
      <w:r>
        <w:t>Dk</w:t>
      </w:r>
      <w:proofErr w:type="spellEnd"/>
      <w:r>
        <w:t xml:space="preserve"> in the beginning is the salt</w:t>
      </w:r>
      <w:r w:rsidR="00040B91">
        <w:t>.</w:t>
      </w:r>
    </w:p>
    <w:p w14:paraId="5DF4DAFD" w14:textId="21B45E2B" w:rsidR="00040B91" w:rsidRDefault="00040B91" w:rsidP="002572C8">
      <w:pPr>
        <w:pStyle w:val="BodyText"/>
      </w:pPr>
      <w:r>
        <w:t>In the given set of potential values:</w:t>
      </w:r>
      <w:r w:rsidR="00D65302">
        <w:t xml:space="preserve"> I counted 79 different values. Thus:</w:t>
      </w:r>
    </w:p>
    <w:p w14:paraId="09B78885" w14:textId="1020DB5A" w:rsidR="002572C8" w:rsidRDefault="00664271" w:rsidP="002572C8">
      <w:pPr>
        <w:pStyle w:val="BodyText"/>
      </w:pPr>
      <w:r>
        <w:t>76</w:t>
      </w:r>
      <w:r w:rsidR="002572C8">
        <w:t xml:space="preserve">^6 = </w:t>
      </w:r>
      <w:r w:rsidR="00DF0F72" w:rsidRPr="00DF0F72">
        <w:t>192</w:t>
      </w:r>
      <w:r w:rsidR="00DF0F72">
        <w:t>,</w:t>
      </w:r>
      <w:r w:rsidR="00DF0F72" w:rsidRPr="00DF0F72">
        <w:t>699</w:t>
      </w:r>
      <w:r w:rsidR="00DF0F72">
        <w:t>,</w:t>
      </w:r>
      <w:r w:rsidR="00DF0F72" w:rsidRPr="00DF0F72">
        <w:t>928</w:t>
      </w:r>
      <w:r w:rsidR="00DF0F72">
        <w:t>,</w:t>
      </w:r>
      <w:r w:rsidR="00DF0F72" w:rsidRPr="00DF0F72">
        <w:t>576</w:t>
      </w:r>
    </w:p>
    <w:p w14:paraId="60FCFED0" w14:textId="7CF34849" w:rsidR="002572C8" w:rsidRDefault="002572C8" w:rsidP="002572C8">
      <w:pPr>
        <w:pStyle w:val="BodyText"/>
      </w:pPr>
      <w:r>
        <w:t xml:space="preserve">2^38 = </w:t>
      </w:r>
      <w:r w:rsidR="005263A2" w:rsidRPr="005263A2">
        <w:t>137</w:t>
      </w:r>
      <w:r w:rsidR="005263A2">
        <w:t>,</w:t>
      </w:r>
      <w:r w:rsidR="005263A2" w:rsidRPr="005263A2">
        <w:t>438</w:t>
      </w:r>
      <w:r w:rsidR="005263A2">
        <w:t>,</w:t>
      </w:r>
      <w:r w:rsidR="005263A2" w:rsidRPr="005263A2">
        <w:t>953</w:t>
      </w:r>
      <w:r w:rsidR="005263A2">
        <w:t>,</w:t>
      </w:r>
      <w:r w:rsidR="005263A2" w:rsidRPr="005263A2">
        <w:t>472</w:t>
      </w:r>
    </w:p>
    <w:p w14:paraId="1F8D6972" w14:textId="235A8DF2" w:rsidR="00D65302" w:rsidRPr="00DF0F72" w:rsidRDefault="00D440A5" w:rsidP="002572C8">
      <w:pPr>
        <w:pStyle w:val="BodyText"/>
      </w:pPr>
      <w:r>
        <w:t>It is</w:t>
      </w:r>
      <w:r w:rsidR="002572C8">
        <w:t xml:space="preserve"> about 38 bits of entropy</w:t>
      </w:r>
      <w:r w:rsidR="004D0EAC">
        <w:t>.</w:t>
      </w:r>
      <w:r w:rsidR="00DF0F72">
        <w:t xml:space="preserve"> Exact entropy is log</w:t>
      </w:r>
      <w:r w:rsidR="00DF0F72">
        <w:rPr>
          <w:vertAlign w:val="subscript"/>
        </w:rPr>
        <w:t>2</w:t>
      </w:r>
      <w:r w:rsidR="00DF0F72">
        <w:t>(</w:t>
      </w:r>
      <w:r w:rsidR="00DF0F72">
        <w:t>76^6</w:t>
      </w:r>
      <w:r w:rsidR="00DF0F72">
        <w:t xml:space="preserve">) = </w:t>
      </w:r>
      <w:r w:rsidR="00DF0F72" w:rsidRPr="00DF0F72">
        <w:t>37.487565</w:t>
      </w:r>
      <w:r w:rsidR="00DF0F72">
        <w:t xml:space="preserve"> bits of entropy.</w:t>
      </w:r>
    </w:p>
    <w:p w14:paraId="66427E38" w14:textId="77777777" w:rsidR="00D65302" w:rsidRDefault="00D65302" w:rsidP="002572C8">
      <w:pPr>
        <w:pStyle w:val="BodyText"/>
      </w:pPr>
    </w:p>
    <w:p w14:paraId="736FBBFE" w14:textId="0F12FB61" w:rsidR="00DD0A82" w:rsidRDefault="004D0EAC" w:rsidP="002572C8">
      <w:pPr>
        <w:pStyle w:val="BodyText"/>
      </w:pPr>
      <w:r>
        <w:t xml:space="preserve"> Used the same program as question with 32 different forks and ran in mask mode. This specified the length and </w:t>
      </w:r>
      <w:proofErr w:type="spellStart"/>
      <w:r>
        <w:t>keyspace</w:t>
      </w:r>
      <w:proofErr w:type="spellEnd"/>
      <w:r>
        <w:t xml:space="preserve"> to narrow down the search. It took about 2 hours and 30 mins to complete on my </w:t>
      </w:r>
      <w:proofErr w:type="spellStart"/>
      <w:r>
        <w:t>Macbook</w:t>
      </w:r>
      <w:proofErr w:type="spellEnd"/>
      <w:r>
        <w:t>. This would have been faster running off a GPU or a faster CPU.</w:t>
      </w:r>
    </w:p>
    <w:p w14:paraId="7D1D2E50" w14:textId="77777777" w:rsidR="004D0EAC" w:rsidRDefault="004D0EAC" w:rsidP="002572C8">
      <w:pPr>
        <w:pStyle w:val="BodyText"/>
      </w:pPr>
    </w:p>
    <w:p w14:paraId="6386AB05" w14:textId="172B4849" w:rsidR="004D0EAC" w:rsidRDefault="0056389D" w:rsidP="002572C8">
      <w:pPr>
        <w:pStyle w:val="BodyText"/>
      </w:pPr>
      <w:r>
        <w:rPr>
          <w:noProof/>
        </w:rPr>
        <w:lastRenderedPageBreak/>
        <mc:AlternateContent>
          <mc:Choice Requires="wps">
            <w:drawing>
              <wp:anchor distT="0" distB="0" distL="114300" distR="114300" simplePos="0" relativeHeight="251659264" behindDoc="0" locked="0" layoutInCell="1" allowOverlap="1" wp14:anchorId="04544529" wp14:editId="11C39E0A">
                <wp:simplePos x="0" y="0"/>
                <wp:positionH relativeFrom="column">
                  <wp:posOffset>486832</wp:posOffset>
                </wp:positionH>
                <wp:positionV relativeFrom="paragraph">
                  <wp:posOffset>1458595</wp:posOffset>
                </wp:positionV>
                <wp:extent cx="262467" cy="45719"/>
                <wp:effectExtent l="101600" t="127000" r="0" b="183515"/>
                <wp:wrapNone/>
                <wp:docPr id="19" name="Straight Arrow Connector 19"/>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65D2A" id="Straight Arrow Connector 19" o:spid="_x0000_s1026" type="#_x0000_t32" style="position:absolute;margin-left:38.35pt;margin-top:114.85pt;width:20.6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i5QP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" strokecolor="red" strokeweight="3pt">
                <v:stroke endarrow="block"/>
                <v:shadow on="t" opacity="22937f" mv:blur="40000f" origin=",.5" offset="0,23000emu"/>
              </v:shape>
            </w:pict>
          </mc:Fallback>
        </mc:AlternateContent>
      </w:r>
      <w:r w:rsidR="004D0EAC" w:rsidRPr="00D81D84">
        <w:rPr>
          <w:noProof/>
          <w:highlight w:val="yellow"/>
        </w:rPr>
        <w:drawing>
          <wp:inline distT="0" distB="0" distL="0" distR="0" wp14:anchorId="56D33C55" wp14:editId="00BE7408">
            <wp:extent cx="3200400" cy="3801745"/>
            <wp:effectExtent l="0" t="0" r="0" b="8255"/>
            <wp:docPr id="3" name="Picture 3" descr="../Documents/CPEN442/Assignments/Assignment4/Deliverables/Screen%20Shot%202016-10-27%20at%2012.14.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CPEN442/Assignments/Assignment4/Deliverables/Screen%20Shot%202016-10-27%20at%2012.14.38%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3801745"/>
                    </a:xfrm>
                    <a:prstGeom prst="rect">
                      <a:avLst/>
                    </a:prstGeom>
                    <a:noFill/>
                    <a:ln>
                      <a:noFill/>
                    </a:ln>
                  </pic:spPr>
                </pic:pic>
              </a:graphicData>
            </a:graphic>
          </wp:inline>
        </w:drawing>
      </w:r>
    </w:p>
    <w:p w14:paraId="4E7246DE" w14:textId="257600A5" w:rsidR="004D0EAC" w:rsidRDefault="004D0EAC" w:rsidP="004D0EAC">
      <w:pPr>
        <w:pStyle w:val="BodyText"/>
        <w:jc w:val="center"/>
      </w:pPr>
      <w:r>
        <w:t>Fig 2. Result of JTR for Question 2.</w:t>
      </w:r>
    </w:p>
    <w:p w14:paraId="208BFDFB" w14:textId="77777777" w:rsidR="00DD0A82" w:rsidRDefault="00BB11BC" w:rsidP="00BB11BC">
      <w:pPr>
        <w:pStyle w:val="Heading1"/>
      </w:pPr>
      <w:r>
        <w:t>Problem #3</w:t>
      </w:r>
    </w:p>
    <w:p w14:paraId="5EBC971B" w14:textId="77777777" w:rsidR="002572C8" w:rsidRPr="0056389D" w:rsidRDefault="002572C8" w:rsidP="002572C8">
      <w:pPr>
        <w:pStyle w:val="BodyText"/>
        <w:rPr>
          <w:b/>
        </w:rPr>
      </w:pPr>
      <w:r w:rsidRPr="0056389D">
        <w:rPr>
          <w:b/>
        </w:rPr>
        <w:t>mypwd:5Wo-u3ozhz8q1M^d</w:t>
      </w:r>
    </w:p>
    <w:p w14:paraId="03FDCE83" w14:textId="77777777" w:rsidR="002572C8" w:rsidRDefault="002572C8" w:rsidP="002572C8">
      <w:pPr>
        <w:pStyle w:val="BodyText"/>
        <w:ind w:left="216"/>
      </w:pPr>
    </w:p>
    <w:p w14:paraId="3AE83A0D" w14:textId="3DDD2987" w:rsidR="002572C8" w:rsidRDefault="00707D30" w:rsidP="002572C8">
      <w:pPr>
        <w:pStyle w:val="BodyText"/>
      </w:pPr>
      <w:r>
        <w:t>76</w:t>
      </w:r>
      <w:r w:rsidR="002572C8">
        <w:t xml:space="preserve">^16 = </w:t>
      </w:r>
      <w:r w:rsidRPr="00707D30">
        <w:t>1.2388464</w:t>
      </w:r>
      <w:r w:rsidR="002572C8">
        <w:t>^30</w:t>
      </w:r>
    </w:p>
    <w:p w14:paraId="7A07E2FB" w14:textId="1B52911E" w:rsidR="002572C8" w:rsidRDefault="00707D30" w:rsidP="002572C8">
      <w:pPr>
        <w:pStyle w:val="BodyText"/>
      </w:pPr>
      <w:r>
        <w:t>2^100</w:t>
      </w:r>
      <w:r w:rsidR="00D440A5">
        <w:t xml:space="preserve"> = </w:t>
      </w:r>
      <w:r w:rsidRPr="00707D30">
        <w:t>1.2676506</w:t>
      </w:r>
      <w:r w:rsidR="00D440A5">
        <w:t>^3</w:t>
      </w:r>
      <w:r w:rsidR="00163574">
        <w:t>0</w:t>
      </w:r>
    </w:p>
    <w:p w14:paraId="4995D9FB" w14:textId="72794EF0" w:rsidR="00707D30" w:rsidRDefault="00707D30" w:rsidP="002572C8">
      <w:pPr>
        <w:pStyle w:val="BodyText"/>
      </w:pPr>
      <w:r>
        <w:t xml:space="preserve">Exact: </w:t>
      </w:r>
      <w:r w:rsidR="00B82CAB" w:rsidRPr="00B82CAB">
        <w:t>99.96684</w:t>
      </w:r>
    </w:p>
    <w:p w14:paraId="1B9BA45B" w14:textId="77777777" w:rsidR="002572C8" w:rsidRDefault="002572C8" w:rsidP="002572C8">
      <w:pPr>
        <w:pStyle w:val="BodyText"/>
        <w:ind w:left="216"/>
      </w:pPr>
    </w:p>
    <w:p w14:paraId="359B3FA8" w14:textId="7A58E59A" w:rsidR="00BB11BC" w:rsidRDefault="00D440A5" w:rsidP="000C513E">
      <w:pPr>
        <w:pStyle w:val="Heading4"/>
        <w:rPr>
          <w:i w:val="0"/>
        </w:rPr>
      </w:pPr>
      <w:r w:rsidRPr="000C513E">
        <w:rPr>
          <w:i w:val="0"/>
        </w:rPr>
        <w:t>It</w:t>
      </w:r>
      <w:r w:rsidR="00B82CAB">
        <w:rPr>
          <w:i w:val="0"/>
        </w:rPr>
        <w:t xml:space="preserve"> is about 100</w:t>
      </w:r>
      <w:r w:rsidR="002572C8" w:rsidRPr="000C513E">
        <w:rPr>
          <w:i w:val="0"/>
        </w:rPr>
        <w:t xml:space="preserve"> bits of entropy</w:t>
      </w:r>
      <w:r w:rsidR="005522AC" w:rsidRPr="000C513E">
        <w:rPr>
          <w:i w:val="0"/>
        </w:rPr>
        <w:t>. I obtained the password by looking at the main function assembly code. I re</w:t>
      </w:r>
      <w:r w:rsidR="000C513E" w:rsidRPr="000C513E">
        <w:rPr>
          <w:i w:val="0"/>
        </w:rPr>
        <w:t>alized that it checks if your in</w:t>
      </w:r>
      <w:r w:rsidR="005522AC" w:rsidRPr="000C513E">
        <w:rPr>
          <w:i w:val="0"/>
        </w:rPr>
        <w:t xml:space="preserve">put string is the same length as a hard coded length of </w:t>
      </w:r>
      <w:r w:rsidR="000C513E" w:rsidRPr="000C513E">
        <w:rPr>
          <w:i w:val="0"/>
        </w:rPr>
        <w:t>10h which is 16.</w:t>
      </w:r>
    </w:p>
    <w:p w14:paraId="4B2A0F89" w14:textId="77777777" w:rsidR="000C513E" w:rsidRPr="000C513E" w:rsidRDefault="000C513E" w:rsidP="00572CFD">
      <w:pPr>
        <w:ind w:left="216"/>
      </w:pPr>
    </w:p>
    <w:p w14:paraId="007D8518" w14:textId="500E8DEF" w:rsidR="000C513E" w:rsidRDefault="000C513E" w:rsidP="002572C8">
      <w:pPr>
        <w:pStyle w:val="BodyText"/>
        <w:ind w:left="216" w:firstLine="0"/>
      </w:pPr>
      <w:r>
        <w:rPr>
          <w:noProof/>
        </w:rPr>
        <w:lastRenderedPageBreak/>
        <w:drawing>
          <wp:inline distT="0" distB="0" distL="0" distR="0" wp14:anchorId="0304A79E" wp14:editId="0FF1F346">
            <wp:extent cx="2150745" cy="652145"/>
            <wp:effectExtent l="0" t="0" r="8255" b="8255"/>
            <wp:docPr id="4" name="Picture 4" descr="../Desktop/Screen%20Shot%202016-11-01%20at%203.3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1%20at%203.36.2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0745" cy="652145"/>
                    </a:xfrm>
                    <a:prstGeom prst="rect">
                      <a:avLst/>
                    </a:prstGeom>
                    <a:noFill/>
                    <a:ln>
                      <a:noFill/>
                    </a:ln>
                  </pic:spPr>
                </pic:pic>
              </a:graphicData>
            </a:graphic>
          </wp:inline>
        </w:drawing>
      </w:r>
    </w:p>
    <w:p w14:paraId="5967EAEE" w14:textId="2CEE5468" w:rsidR="000C513E" w:rsidRDefault="000C513E" w:rsidP="002572C8">
      <w:pPr>
        <w:pStyle w:val="BodyText"/>
        <w:ind w:left="216" w:firstLine="0"/>
      </w:pPr>
      <w:r>
        <w:t>Fig 3. The string length comparison check</w:t>
      </w:r>
    </w:p>
    <w:p w14:paraId="27A2D5BC" w14:textId="77777777" w:rsidR="000C513E" w:rsidRDefault="000C513E" w:rsidP="002572C8">
      <w:pPr>
        <w:pStyle w:val="BodyText"/>
        <w:ind w:left="216" w:firstLine="0"/>
      </w:pPr>
    </w:p>
    <w:p w14:paraId="27F04449" w14:textId="1D16374F" w:rsidR="000C513E" w:rsidRDefault="000C513E" w:rsidP="002572C8">
      <w:pPr>
        <w:pStyle w:val="BodyText"/>
        <w:ind w:left="216" w:firstLine="0"/>
      </w:pPr>
      <w:r>
        <w:t xml:space="preserve">Then the code will check with a hard coded randomized string </w:t>
      </w:r>
      <w:proofErr w:type="gramStart"/>
      <w:r>
        <w:t>inside .</w:t>
      </w:r>
      <w:proofErr w:type="spellStart"/>
      <w:r>
        <w:t>rdata</w:t>
      </w:r>
      <w:proofErr w:type="spellEnd"/>
      <w:proofErr w:type="gramEnd"/>
      <w:r>
        <w:t>. It will compare a certain offset and match your input string with that string.</w:t>
      </w:r>
    </w:p>
    <w:p w14:paraId="4CA13294" w14:textId="6A3243FC" w:rsidR="000C513E" w:rsidRDefault="0056389D" w:rsidP="000C513E">
      <w:pPr>
        <w:pStyle w:val="BodyText"/>
      </w:pPr>
      <w:r>
        <w:rPr>
          <w:noProof/>
        </w:rPr>
        <mc:AlternateContent>
          <mc:Choice Requires="wps">
            <w:drawing>
              <wp:anchor distT="0" distB="0" distL="114300" distR="114300" simplePos="0" relativeHeight="251663360" behindDoc="0" locked="0" layoutInCell="1" allowOverlap="1" wp14:anchorId="45129889" wp14:editId="7AF95D47">
                <wp:simplePos x="0" y="0"/>
                <wp:positionH relativeFrom="column">
                  <wp:posOffset>2590588</wp:posOffset>
                </wp:positionH>
                <wp:positionV relativeFrom="paragraph">
                  <wp:posOffset>382482</wp:posOffset>
                </wp:positionV>
                <wp:extent cx="262467" cy="45719"/>
                <wp:effectExtent l="101600" t="127000" r="0" b="183515"/>
                <wp:wrapNone/>
                <wp:docPr id="21" name="Straight Arrow Connector 21"/>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5D53C" id="Straight Arrow Connector 21" o:spid="_x0000_s1026" type="#_x0000_t32" style="position:absolute;margin-left:204pt;margin-top:30.1pt;width:20.65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hvMvQ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" strokecolor="red" strokeweight="3pt">
                <v:stroke endarrow="block"/>
                <v:shadow on="t" opacity="22937f" mv:blur="40000f" origin=",.5" offset="0,23000emu"/>
              </v:shape>
            </w:pict>
          </mc:Fallback>
        </mc:AlternateContent>
      </w:r>
      <w:r w:rsidR="000C513E">
        <w:rPr>
          <w:noProof/>
        </w:rPr>
        <w:drawing>
          <wp:inline distT="0" distB="0" distL="0" distR="0" wp14:anchorId="23DF6676" wp14:editId="384F7CC4">
            <wp:extent cx="2489200" cy="1287145"/>
            <wp:effectExtent l="0" t="0" r="0" b="8255"/>
            <wp:docPr id="5" name="Picture 5" descr="../Desktop/Screen%20Shot%202016-11-01%20at%203.38.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01%20at%203.38.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200" cy="1287145"/>
                    </a:xfrm>
                    <a:prstGeom prst="rect">
                      <a:avLst/>
                    </a:prstGeom>
                    <a:noFill/>
                    <a:ln>
                      <a:noFill/>
                    </a:ln>
                  </pic:spPr>
                </pic:pic>
              </a:graphicData>
            </a:graphic>
          </wp:inline>
        </w:drawing>
      </w:r>
    </w:p>
    <w:p w14:paraId="5956DBF6" w14:textId="15E29E05" w:rsidR="005522AC" w:rsidRDefault="000C513E" w:rsidP="002572C8">
      <w:pPr>
        <w:pStyle w:val="BodyText"/>
        <w:ind w:left="216" w:firstLine="0"/>
      </w:pPr>
      <w:r>
        <w:t>Fig 4. The offset for comparison string</w:t>
      </w:r>
    </w:p>
    <w:p w14:paraId="1C2F24FC" w14:textId="77777777" w:rsidR="000C513E" w:rsidRDefault="000C513E" w:rsidP="002572C8">
      <w:pPr>
        <w:pStyle w:val="BodyText"/>
        <w:ind w:left="216" w:firstLine="0"/>
      </w:pPr>
    </w:p>
    <w:p w14:paraId="016C8AA6" w14:textId="5806CCCF" w:rsidR="000C513E" w:rsidRDefault="000C513E" w:rsidP="002572C8">
      <w:pPr>
        <w:pStyle w:val="BodyText"/>
        <w:ind w:left="216" w:firstLine="0"/>
      </w:pPr>
      <w:r>
        <w:rPr>
          <w:noProof/>
        </w:rPr>
        <w:drawing>
          <wp:inline distT="0" distB="0" distL="0" distR="0" wp14:anchorId="17EBF32C" wp14:editId="51DCADE2">
            <wp:extent cx="3200400" cy="321945"/>
            <wp:effectExtent l="0" t="0" r="0" b="8255"/>
            <wp:docPr id="7" name="Picture 7" descr="../Desktop/Screen%20Shot%202016-11-01%20at%203.4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1%20at%203.40.2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21945"/>
                    </a:xfrm>
                    <a:prstGeom prst="rect">
                      <a:avLst/>
                    </a:prstGeom>
                    <a:noFill/>
                    <a:ln>
                      <a:noFill/>
                    </a:ln>
                  </pic:spPr>
                </pic:pic>
              </a:graphicData>
            </a:graphic>
          </wp:inline>
        </w:drawing>
      </w:r>
    </w:p>
    <w:p w14:paraId="479A0889" w14:textId="3311C11C" w:rsidR="000C513E" w:rsidRDefault="000C513E" w:rsidP="002572C8">
      <w:pPr>
        <w:pStyle w:val="BodyText"/>
        <w:ind w:left="216" w:firstLine="0"/>
      </w:pPr>
      <w:r>
        <w:t>Fig 5. The whole comparison string where my password resides.</w:t>
      </w:r>
    </w:p>
    <w:p w14:paraId="34EE1A7E" w14:textId="77777777" w:rsidR="00D824C8" w:rsidRDefault="00D824C8" w:rsidP="002572C8">
      <w:pPr>
        <w:pStyle w:val="BodyText"/>
        <w:ind w:left="216" w:firstLine="0"/>
      </w:pPr>
    </w:p>
    <w:p w14:paraId="2D7B10B1" w14:textId="1C113A12" w:rsidR="00D824C8" w:rsidRDefault="00D824C8" w:rsidP="002572C8">
      <w:pPr>
        <w:pStyle w:val="BodyText"/>
        <w:ind w:left="216" w:firstLine="0"/>
      </w:pPr>
      <w:r>
        <w:t>I used a script I created to help me find my password inside the string (attached findpw.py)</w:t>
      </w:r>
      <w:r w:rsidR="00411CCD">
        <w:t>.</w:t>
      </w:r>
    </w:p>
    <w:p w14:paraId="1A079B35" w14:textId="77777777" w:rsidR="000C513E" w:rsidRDefault="000C513E" w:rsidP="002572C8">
      <w:pPr>
        <w:pStyle w:val="BodyText"/>
        <w:ind w:left="216" w:firstLine="0"/>
      </w:pPr>
    </w:p>
    <w:p w14:paraId="0F7DC2EF" w14:textId="7AAA88DC" w:rsidR="000C513E" w:rsidRDefault="005522AC" w:rsidP="000C513E">
      <w:pPr>
        <w:pStyle w:val="Heading4"/>
        <w:rPr>
          <w:i w:val="0"/>
        </w:rPr>
      </w:pPr>
      <w:r w:rsidRPr="000C513E">
        <w:rPr>
          <w:i w:val="0"/>
        </w:rPr>
        <w:t>I noticed in the assembly that there is a “test” opcode followed by a “</w:t>
      </w:r>
      <w:proofErr w:type="spellStart"/>
      <w:r w:rsidRPr="000C513E">
        <w:rPr>
          <w:i w:val="0"/>
        </w:rPr>
        <w:t>jz</w:t>
      </w:r>
      <w:proofErr w:type="spellEnd"/>
      <w:r w:rsidRPr="000C513E">
        <w:rPr>
          <w:i w:val="0"/>
        </w:rPr>
        <w:t>”. I knew that it would either pass or fail. Hence I made the “</w:t>
      </w:r>
      <w:proofErr w:type="spellStart"/>
      <w:r w:rsidRPr="000C513E">
        <w:rPr>
          <w:i w:val="0"/>
        </w:rPr>
        <w:t>jz</w:t>
      </w:r>
      <w:proofErr w:type="spellEnd"/>
      <w:r w:rsidRPr="000C513E">
        <w:rPr>
          <w:i w:val="0"/>
        </w:rPr>
        <w:t>” opcode to “</w:t>
      </w:r>
      <w:proofErr w:type="spellStart"/>
      <w:r w:rsidRPr="000C513E">
        <w:rPr>
          <w:i w:val="0"/>
        </w:rPr>
        <w:t>nop</w:t>
      </w:r>
      <w:proofErr w:type="spellEnd"/>
      <w:r w:rsidRPr="000C513E">
        <w:rPr>
          <w:i w:val="0"/>
        </w:rPr>
        <w:t xml:space="preserve">” which would skip the jump and proceed with logging in successfully. </w:t>
      </w:r>
    </w:p>
    <w:p w14:paraId="71640954" w14:textId="27D1F870" w:rsidR="000C513E" w:rsidRPr="000C513E" w:rsidRDefault="001A0243" w:rsidP="000C513E">
      <w:r>
        <w:rPr>
          <w:noProof/>
        </w:rPr>
        <mc:AlternateContent>
          <mc:Choice Requires="wps">
            <w:drawing>
              <wp:anchor distT="0" distB="0" distL="114300" distR="114300" simplePos="0" relativeHeight="251669504" behindDoc="0" locked="0" layoutInCell="1" allowOverlap="1" wp14:anchorId="52B62DFC" wp14:editId="51AF0C55">
                <wp:simplePos x="0" y="0"/>
                <wp:positionH relativeFrom="column">
                  <wp:posOffset>3708188</wp:posOffset>
                </wp:positionH>
                <wp:positionV relativeFrom="paragraph">
                  <wp:posOffset>495511</wp:posOffset>
                </wp:positionV>
                <wp:extent cx="262467" cy="45719"/>
                <wp:effectExtent l="101600" t="127000" r="0" b="183515"/>
                <wp:wrapNone/>
                <wp:docPr id="24" name="Straight Arrow Connector 24"/>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030E0" id="Straight Arrow Connector 24" o:spid="_x0000_s1026" type="#_x0000_t32" style="position:absolute;margin-left:292pt;margin-top:39pt;width:20.6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" strokecolor="red" strokeweight="3pt">
                <v:stroke endarrow="block"/>
                <v:shadow on="t" opacity="22937f" mv:blur="40000f" origin=",.5" offset="0,23000emu"/>
              </v:shape>
            </w:pict>
          </mc:Fallback>
        </mc:AlternateContent>
      </w:r>
      <w:r>
        <w:rPr>
          <w:noProof/>
        </w:rPr>
        <mc:AlternateContent>
          <mc:Choice Requires="wps">
            <w:drawing>
              <wp:anchor distT="0" distB="0" distL="114300" distR="114300" simplePos="0" relativeHeight="251667456" behindDoc="0" locked="0" layoutInCell="1" allowOverlap="1" wp14:anchorId="3F3A13D0" wp14:editId="3D34B608">
                <wp:simplePos x="0" y="0"/>
                <wp:positionH relativeFrom="column">
                  <wp:posOffset>2031788</wp:posOffset>
                </wp:positionH>
                <wp:positionV relativeFrom="paragraph">
                  <wp:posOffset>242147</wp:posOffset>
                </wp:positionV>
                <wp:extent cx="262467" cy="45719"/>
                <wp:effectExtent l="101600" t="127000" r="0" b="183515"/>
                <wp:wrapNone/>
                <wp:docPr id="23" name="Straight Arrow Connector 23"/>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BC287" id="Straight Arrow Connector 23" o:spid="_x0000_s1026" type="#_x0000_t32" style="position:absolute;margin-left:160pt;margin-top:19.05pt;width:20.6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" strokecolor="red" strokeweight="3pt">
                <v:stroke endarrow="block"/>
                <v:shadow on="t" opacity="22937f" mv:blur="40000f" origin=",.5" offset="0,23000emu"/>
              </v:shape>
            </w:pict>
          </mc:Fallback>
        </mc:AlternateContent>
      </w:r>
      <w:r w:rsidR="000C513E">
        <w:rPr>
          <w:noProof/>
        </w:rPr>
        <w:drawing>
          <wp:inline distT="0" distB="0" distL="0" distR="0" wp14:anchorId="57B7414C" wp14:editId="0BA521CF">
            <wp:extent cx="3200400" cy="1236345"/>
            <wp:effectExtent l="0" t="0" r="0" b="8255"/>
            <wp:docPr id="8" name="Picture 8" descr="../Desktop/Screen%20Shot%202016-11-01%20at%203.4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01%20at%203.40.5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1236345"/>
                    </a:xfrm>
                    <a:prstGeom prst="rect">
                      <a:avLst/>
                    </a:prstGeom>
                    <a:noFill/>
                    <a:ln>
                      <a:noFill/>
                    </a:ln>
                  </pic:spPr>
                </pic:pic>
              </a:graphicData>
            </a:graphic>
          </wp:inline>
        </w:drawing>
      </w:r>
    </w:p>
    <w:p w14:paraId="24EF18ED" w14:textId="039C0322" w:rsidR="000C513E" w:rsidRDefault="000C513E" w:rsidP="000C513E">
      <w:pPr>
        <w:pStyle w:val="Heading4"/>
        <w:numPr>
          <w:ilvl w:val="0"/>
          <w:numId w:val="0"/>
        </w:numPr>
        <w:rPr>
          <w:i w:val="0"/>
        </w:rPr>
      </w:pPr>
      <w:r>
        <w:rPr>
          <w:i w:val="0"/>
        </w:rPr>
        <w:t>Fig 6. The checking condition for pass or fail</w:t>
      </w:r>
    </w:p>
    <w:p w14:paraId="52BBCDCC" w14:textId="77777777" w:rsidR="00BA7F42" w:rsidRPr="00BA7F42" w:rsidRDefault="00BA7F42" w:rsidP="00BA7F42"/>
    <w:p w14:paraId="0C8BE4B4" w14:textId="66AC0C62" w:rsidR="005522AC" w:rsidRPr="000C513E" w:rsidRDefault="005522AC" w:rsidP="000C513E">
      <w:pPr>
        <w:pStyle w:val="Heading4"/>
        <w:numPr>
          <w:ilvl w:val="0"/>
          <w:numId w:val="0"/>
        </w:numPr>
        <w:rPr>
          <w:i w:val="0"/>
        </w:rPr>
      </w:pPr>
      <w:r w:rsidRPr="000C513E">
        <w:rPr>
          <w:i w:val="0"/>
        </w:rPr>
        <w:t xml:space="preserve">This is </w:t>
      </w:r>
      <w:proofErr w:type="gramStart"/>
      <w:r w:rsidRPr="000C513E">
        <w:rPr>
          <w:i w:val="0"/>
        </w:rPr>
        <w:t>the .</w:t>
      </w:r>
      <w:proofErr w:type="spellStart"/>
      <w:r w:rsidRPr="000C513E">
        <w:rPr>
          <w:i w:val="0"/>
        </w:rPr>
        <w:t>dif</w:t>
      </w:r>
      <w:proofErr w:type="spellEnd"/>
      <w:proofErr w:type="gramEnd"/>
      <w:r w:rsidRPr="000C513E">
        <w:rPr>
          <w:i w:val="0"/>
        </w:rPr>
        <w:t xml:space="preserve"> file I created with IDA:</w:t>
      </w:r>
    </w:p>
    <w:p w14:paraId="7128DD78" w14:textId="092CD7FB" w:rsidR="005522AC" w:rsidRDefault="005522AC" w:rsidP="000D35B7">
      <w:pPr>
        <w:pStyle w:val="BodyText"/>
        <w:ind w:left="216"/>
      </w:pPr>
      <w:r>
        <w:t>This difference file has been created by IDA</w:t>
      </w:r>
    </w:p>
    <w:p w14:paraId="47C5330A" w14:textId="77777777" w:rsidR="005522AC" w:rsidRDefault="005522AC" w:rsidP="005522AC">
      <w:pPr>
        <w:pStyle w:val="BodyText"/>
        <w:ind w:left="216"/>
      </w:pPr>
      <w:r>
        <w:t>32400129.program1.exe</w:t>
      </w:r>
    </w:p>
    <w:p w14:paraId="1FE5CFB9" w14:textId="09D2E40E" w:rsidR="00BB11BC" w:rsidRPr="00BB11BC" w:rsidRDefault="005522AC" w:rsidP="00BA7F42">
      <w:pPr>
        <w:pStyle w:val="BodyText"/>
        <w:ind w:left="216"/>
      </w:pPr>
      <w:r>
        <w:t>0000482E: 74 90</w:t>
      </w:r>
    </w:p>
    <w:p w14:paraId="13D8BA3B" w14:textId="15E1C6FF" w:rsidR="00DD0A82" w:rsidRDefault="00D440A5" w:rsidP="00D440A5">
      <w:pPr>
        <w:pStyle w:val="Heading1"/>
      </w:pPr>
      <w:r>
        <w:t>Problem #4</w:t>
      </w:r>
    </w:p>
    <w:p w14:paraId="63373AFA" w14:textId="32FC03DC" w:rsidR="00D440A5" w:rsidRPr="0056389D" w:rsidRDefault="00D440A5" w:rsidP="000D35B7">
      <w:pPr>
        <w:ind w:left="216"/>
        <w:jc w:val="left"/>
        <w:rPr>
          <w:b/>
        </w:rPr>
      </w:pPr>
      <w:proofErr w:type="gramStart"/>
      <w:r w:rsidRPr="0056389D">
        <w:rPr>
          <w:b/>
        </w:rPr>
        <w:t>mypwd:U</w:t>
      </w:r>
      <w:proofErr w:type="gramEnd"/>
      <w:r w:rsidRPr="0056389D">
        <w:rPr>
          <w:b/>
        </w:rPr>
        <w:t xml:space="preserve">3H$ki </w:t>
      </w:r>
    </w:p>
    <w:p w14:paraId="6EF37525" w14:textId="77777777" w:rsidR="00DE1A2C" w:rsidRDefault="00DE1A2C" w:rsidP="00DE1A2C">
      <w:pPr>
        <w:pStyle w:val="BodyText"/>
      </w:pPr>
      <w:r>
        <w:t xml:space="preserve">76^6 = </w:t>
      </w:r>
      <w:r w:rsidRPr="00DF0F72">
        <w:t>192</w:t>
      </w:r>
      <w:r>
        <w:t>,</w:t>
      </w:r>
      <w:r w:rsidRPr="00DF0F72">
        <w:t>699</w:t>
      </w:r>
      <w:r>
        <w:t>,</w:t>
      </w:r>
      <w:r w:rsidRPr="00DF0F72">
        <w:t>928</w:t>
      </w:r>
      <w:r>
        <w:t>,</w:t>
      </w:r>
      <w:r w:rsidRPr="00DF0F72">
        <w:t>576</w:t>
      </w:r>
    </w:p>
    <w:p w14:paraId="0CE1F51F" w14:textId="77777777" w:rsidR="00DE1A2C" w:rsidRDefault="00DE1A2C" w:rsidP="00DE1A2C">
      <w:pPr>
        <w:pStyle w:val="BodyText"/>
      </w:pPr>
      <w:r>
        <w:t xml:space="preserve">2^38 = </w:t>
      </w:r>
      <w:r w:rsidRPr="005263A2">
        <w:t>137</w:t>
      </w:r>
      <w:r>
        <w:t>,</w:t>
      </w:r>
      <w:r w:rsidRPr="005263A2">
        <w:t>438</w:t>
      </w:r>
      <w:r>
        <w:t>,</w:t>
      </w:r>
      <w:r w:rsidRPr="005263A2">
        <w:t>953</w:t>
      </w:r>
      <w:r>
        <w:t>,</w:t>
      </w:r>
      <w:r w:rsidRPr="005263A2">
        <w:t>472</w:t>
      </w:r>
    </w:p>
    <w:p w14:paraId="5385504C" w14:textId="77777777" w:rsidR="00DE1A2C" w:rsidRPr="00DF0F72" w:rsidRDefault="00DE1A2C" w:rsidP="00DE1A2C">
      <w:pPr>
        <w:pStyle w:val="BodyText"/>
      </w:pPr>
      <w:r>
        <w:t>It is about 38 bits of entropy. Exact entropy is log</w:t>
      </w:r>
      <w:r>
        <w:rPr>
          <w:vertAlign w:val="subscript"/>
        </w:rPr>
        <w:t>2</w:t>
      </w:r>
      <w:r>
        <w:t xml:space="preserve">(76^6) = </w:t>
      </w:r>
      <w:r w:rsidRPr="00DF0F72">
        <w:t>37.487565</w:t>
      </w:r>
      <w:r>
        <w:t xml:space="preserve"> bits of entropy.</w:t>
      </w:r>
    </w:p>
    <w:p w14:paraId="7A83917F" w14:textId="77777777" w:rsidR="00BA7F42" w:rsidRDefault="00BA7F42" w:rsidP="00D440A5">
      <w:pPr>
        <w:ind w:left="216"/>
        <w:jc w:val="left"/>
      </w:pPr>
    </w:p>
    <w:p w14:paraId="2471BFFB" w14:textId="0FF7C588" w:rsidR="00BA7F42" w:rsidRDefault="00BA7F42" w:rsidP="00D440A5">
      <w:pPr>
        <w:ind w:left="216"/>
        <w:jc w:val="left"/>
      </w:pPr>
      <w:r>
        <w:t xml:space="preserve">This is </w:t>
      </w:r>
      <w:proofErr w:type="gramStart"/>
      <w:r>
        <w:t>the .</w:t>
      </w:r>
      <w:proofErr w:type="spellStart"/>
      <w:r>
        <w:t>dif</w:t>
      </w:r>
      <w:proofErr w:type="spellEnd"/>
      <w:proofErr w:type="gramEnd"/>
      <w:r>
        <w:t xml:space="preserve"> file I created with IDA:</w:t>
      </w:r>
    </w:p>
    <w:p w14:paraId="268091C8" w14:textId="77777777" w:rsidR="00BA7F42" w:rsidRDefault="00BA7F42" w:rsidP="00BA7F42">
      <w:pPr>
        <w:ind w:left="216"/>
        <w:jc w:val="left"/>
      </w:pPr>
      <w:r>
        <w:t>This difference file has been created by IDA</w:t>
      </w:r>
    </w:p>
    <w:p w14:paraId="2D655C5B" w14:textId="77777777" w:rsidR="00BA7F42" w:rsidRDefault="00BA7F42" w:rsidP="00BA7F42">
      <w:pPr>
        <w:ind w:left="216"/>
        <w:jc w:val="left"/>
      </w:pPr>
    </w:p>
    <w:p w14:paraId="2494D977" w14:textId="77777777" w:rsidR="00BA7F42" w:rsidRDefault="00BA7F42" w:rsidP="00BA7F42">
      <w:pPr>
        <w:ind w:left="216"/>
        <w:jc w:val="left"/>
      </w:pPr>
      <w:r>
        <w:t>32400129.program2.exe</w:t>
      </w:r>
    </w:p>
    <w:p w14:paraId="7932EE65" w14:textId="0070A44A" w:rsidR="00BA7F42" w:rsidRDefault="00BA7F42" w:rsidP="00BA7F42">
      <w:pPr>
        <w:ind w:left="216"/>
        <w:jc w:val="left"/>
      </w:pPr>
      <w:r>
        <w:t>00004859: 74 90</w:t>
      </w:r>
    </w:p>
    <w:p w14:paraId="6223D9CC" w14:textId="77777777" w:rsidR="00BA7F42" w:rsidRDefault="00BA7F42" w:rsidP="00BA7F42">
      <w:pPr>
        <w:ind w:left="216"/>
        <w:jc w:val="left"/>
      </w:pPr>
    </w:p>
    <w:p w14:paraId="14675256" w14:textId="7D591DD2" w:rsidR="00BA7F42" w:rsidRDefault="0056389D" w:rsidP="00BA7F42">
      <w:pPr>
        <w:pStyle w:val="Heading4"/>
        <w:rPr>
          <w:i w:val="0"/>
        </w:rPr>
      </w:pPr>
      <w:r>
        <w:rPr>
          <w:noProof/>
        </w:rPr>
        <mc:AlternateContent>
          <mc:Choice Requires="wps">
            <w:drawing>
              <wp:anchor distT="0" distB="0" distL="114300" distR="114300" simplePos="0" relativeHeight="251665408" behindDoc="0" locked="0" layoutInCell="1" allowOverlap="1" wp14:anchorId="2CA9A8EA" wp14:editId="2324FE59">
                <wp:simplePos x="0" y="0"/>
                <wp:positionH relativeFrom="column">
                  <wp:posOffset>1532466</wp:posOffset>
                </wp:positionH>
                <wp:positionV relativeFrom="paragraph">
                  <wp:posOffset>1205865</wp:posOffset>
                </wp:positionV>
                <wp:extent cx="262467" cy="45719"/>
                <wp:effectExtent l="101600" t="127000" r="0" b="183515"/>
                <wp:wrapNone/>
                <wp:docPr id="22" name="Straight Arrow Connector 22"/>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0DD63" id="Straight Arrow Connector 22" o:spid="_x0000_s1026" type="#_x0000_t32" style="position:absolute;margin-left:120.65pt;margin-top:94.95pt;width:20.6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WT/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" strokecolor="red" strokeweight="3pt">
                <v:stroke endarrow="block"/>
                <v:shadow on="t" opacity="22937f" mv:blur="40000f" origin=",.5" offset="0,23000emu"/>
              </v:shape>
            </w:pict>
          </mc:Fallback>
        </mc:AlternateContent>
      </w:r>
      <w:r w:rsidR="006A126C">
        <w:rPr>
          <w:i w:val="0"/>
        </w:rPr>
        <w:t>Unlike Question 3 this programs password is encrypted with SHA-1. I noticed from the assembly that it will check byte by byte</w:t>
      </w:r>
      <w:r w:rsidR="00F0562E">
        <w:rPr>
          <w:i w:val="0"/>
        </w:rPr>
        <w:t xml:space="preserve"> </w:t>
      </w:r>
      <w:r w:rsidR="006A126C">
        <w:rPr>
          <w:i w:val="0"/>
        </w:rPr>
        <w:t xml:space="preserve">in a lookup table imported by libeay32.dll. The password starts at the address referenced by </w:t>
      </w:r>
      <w:r w:rsidR="00F0562E">
        <w:rPr>
          <w:i w:val="0"/>
        </w:rPr>
        <w:t xml:space="preserve">‘byte_41F234’ at address 41F234. Then in a counter loop of 20 times (this gave away that it was SHA1as it takes 20 bytes). In the following diagram, this is my SHA1 hashed password in </w:t>
      </w:r>
      <w:proofErr w:type="gramStart"/>
      <w:r w:rsidR="00F0562E">
        <w:rPr>
          <w:i w:val="0"/>
        </w:rPr>
        <w:t>the .</w:t>
      </w:r>
      <w:proofErr w:type="spellStart"/>
      <w:r w:rsidR="00F0562E">
        <w:rPr>
          <w:i w:val="0"/>
        </w:rPr>
        <w:t>rdata</w:t>
      </w:r>
      <w:proofErr w:type="spellEnd"/>
      <w:proofErr w:type="gramEnd"/>
      <w:r w:rsidR="00F0562E">
        <w:rPr>
          <w:i w:val="0"/>
        </w:rPr>
        <w:t>.</w:t>
      </w:r>
    </w:p>
    <w:p w14:paraId="0047D2F3" w14:textId="2A96FC48" w:rsidR="00F0562E" w:rsidRDefault="00F0562E" w:rsidP="00F0562E">
      <w:r>
        <w:rPr>
          <w:noProof/>
        </w:rPr>
        <w:drawing>
          <wp:inline distT="0" distB="0" distL="0" distR="0" wp14:anchorId="58F23787" wp14:editId="6C618983">
            <wp:extent cx="3200400" cy="1134745"/>
            <wp:effectExtent l="0" t="0" r="0" b="8255"/>
            <wp:docPr id="9" name="Picture 9" descr="../Documents/CPEN442/Assignments/Assignment4/Deliverables/Screen%20Shot%202016-10-31%20at%202.1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CPEN442/Assignments/Assignment4/Deliverables/Screen%20Shot%202016-10-31%20at%202.13.4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134745"/>
                    </a:xfrm>
                    <a:prstGeom prst="rect">
                      <a:avLst/>
                    </a:prstGeom>
                    <a:noFill/>
                    <a:ln>
                      <a:noFill/>
                    </a:ln>
                  </pic:spPr>
                </pic:pic>
              </a:graphicData>
            </a:graphic>
          </wp:inline>
        </w:drawing>
      </w:r>
    </w:p>
    <w:p w14:paraId="60F01F89" w14:textId="1D5B9B05" w:rsidR="00F0562E" w:rsidRDefault="00F0562E" w:rsidP="00F0562E">
      <w:r>
        <w:t>Fig 7. The hashed password value.</w:t>
      </w:r>
    </w:p>
    <w:p w14:paraId="07A69981" w14:textId="77777777" w:rsidR="00F0562E" w:rsidRDefault="00F0562E" w:rsidP="00F0562E">
      <w:pPr>
        <w:jc w:val="both"/>
      </w:pPr>
    </w:p>
    <w:p w14:paraId="1E25747E" w14:textId="6FE3B1A4" w:rsidR="00F0562E" w:rsidRDefault="00F0562E" w:rsidP="00F0562E">
      <w:pPr>
        <w:jc w:val="both"/>
      </w:pPr>
      <w:r>
        <w:t>Once obtaining this value and copying it over to a .</w:t>
      </w:r>
      <w:proofErr w:type="spellStart"/>
      <w:r>
        <w:t>txt</w:t>
      </w:r>
      <w:proofErr w:type="spellEnd"/>
      <w:r>
        <w:t xml:space="preserve"> file I ran john the ripper on 32 forks. As a </w:t>
      </w:r>
      <w:r w:rsidR="00306280">
        <w:t>result,</w:t>
      </w:r>
      <w:r>
        <w:t xml:space="preserve"> I obtained my password: </w:t>
      </w:r>
      <w:r>
        <w:t>U3H$ki</w:t>
      </w:r>
      <w:r>
        <w:t xml:space="preserve"> which tested perfectly into the program provided. The brute force search took about5 hours and 25 minutes to complete.</w:t>
      </w:r>
    </w:p>
    <w:p w14:paraId="5E56C849" w14:textId="37CCCDF7" w:rsidR="00F0562E" w:rsidRDefault="00F0562E" w:rsidP="00F0562E">
      <w:pPr>
        <w:jc w:val="both"/>
      </w:pPr>
      <w:r>
        <w:t xml:space="preserve"> </w:t>
      </w:r>
      <w:r>
        <w:rPr>
          <w:noProof/>
        </w:rPr>
        <w:drawing>
          <wp:inline distT="0" distB="0" distL="0" distR="0" wp14:anchorId="28595CDB" wp14:editId="5688DAE5">
            <wp:extent cx="3200400" cy="1227455"/>
            <wp:effectExtent l="0" t="0" r="0" b="0"/>
            <wp:docPr id="11" name="Picture 11" descr="../Documents/CPEN442/Assignments/Assignment4/Deliverables/Screen%20Shot%202016-11-01%20at%208.51.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CPEN442/Assignments/Assignment4/Deliverables/Screen%20Shot%202016-11-01%20at%208.51.2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227455"/>
                    </a:xfrm>
                    <a:prstGeom prst="rect">
                      <a:avLst/>
                    </a:prstGeom>
                    <a:noFill/>
                    <a:ln>
                      <a:noFill/>
                    </a:ln>
                  </pic:spPr>
                </pic:pic>
              </a:graphicData>
            </a:graphic>
          </wp:inline>
        </w:drawing>
      </w:r>
    </w:p>
    <w:p w14:paraId="3FD3AFD1" w14:textId="7CD5717E" w:rsidR="00F0562E" w:rsidRDefault="00F0562E" w:rsidP="00F0562E">
      <w:pPr>
        <w:jc w:val="both"/>
      </w:pPr>
      <w:r>
        <w:t>Fig 8. The resulting brute force search on the password.</w:t>
      </w:r>
    </w:p>
    <w:p w14:paraId="2B80875B" w14:textId="77777777" w:rsidR="00F0562E" w:rsidRPr="00F0562E" w:rsidRDefault="00F0562E" w:rsidP="00F0562E">
      <w:pPr>
        <w:jc w:val="both"/>
      </w:pPr>
    </w:p>
    <w:p w14:paraId="7BBAF3CF" w14:textId="790E416C" w:rsidR="00BA7F42" w:rsidRDefault="00BA7F42" w:rsidP="00BA7F42">
      <w:pPr>
        <w:pStyle w:val="Heading4"/>
        <w:rPr>
          <w:i w:val="0"/>
        </w:rPr>
      </w:pPr>
      <w:r>
        <w:rPr>
          <w:i w:val="0"/>
        </w:rPr>
        <w:t>Similar to question 3, the same ‘test’ and ‘</w:t>
      </w:r>
      <w:proofErr w:type="spellStart"/>
      <w:r>
        <w:rPr>
          <w:i w:val="0"/>
        </w:rPr>
        <w:t>jz</w:t>
      </w:r>
      <w:proofErr w:type="spellEnd"/>
      <w:r>
        <w:rPr>
          <w:i w:val="0"/>
        </w:rPr>
        <w:t>’ functions are called. This allowed me to just take ‘</w:t>
      </w:r>
      <w:proofErr w:type="spellStart"/>
      <w:r>
        <w:rPr>
          <w:i w:val="0"/>
        </w:rPr>
        <w:t>jz</w:t>
      </w:r>
      <w:proofErr w:type="spellEnd"/>
      <w:r>
        <w:rPr>
          <w:i w:val="0"/>
        </w:rPr>
        <w:t>’ written in 74h and change to 90h which is ‘</w:t>
      </w:r>
      <w:proofErr w:type="spellStart"/>
      <w:r>
        <w:rPr>
          <w:i w:val="0"/>
        </w:rPr>
        <w:t>nop</w:t>
      </w:r>
      <w:proofErr w:type="spellEnd"/>
      <w:r>
        <w:rPr>
          <w:i w:val="0"/>
        </w:rPr>
        <w:t>’.</w:t>
      </w:r>
    </w:p>
    <w:p w14:paraId="2480AA09" w14:textId="5EB039E7" w:rsidR="00F0562E" w:rsidRDefault="00F0562E" w:rsidP="00F0562E">
      <w:pPr>
        <w:pStyle w:val="Heading4"/>
        <w:rPr>
          <w:i w:val="0"/>
        </w:rPr>
      </w:pPr>
      <w:r>
        <w:rPr>
          <w:i w:val="0"/>
        </w:rPr>
        <w:t xml:space="preserve">To write a patch file to make </w:t>
      </w:r>
      <w:proofErr w:type="gramStart"/>
      <w:r>
        <w:rPr>
          <w:i w:val="0"/>
        </w:rPr>
        <w:t>our</w:t>
      </w:r>
      <w:proofErr w:type="gramEnd"/>
      <w:r>
        <w:rPr>
          <w:i w:val="0"/>
        </w:rPr>
        <w:t xml:space="preserve"> .exe file accept and password we desire. I created a python script that seeks out the correct address offset of the beginning of where the SHA1 password is stored. Then it will take the arguments you run with the python script and hash that value and overwrite the address location that contains the previous values. Image below shows how I run my script with argument ‘qwerty’ that patches the .exe file and use the new ‘qwerty’ password as input to .exe. The .exe accepts the new password:</w:t>
      </w:r>
    </w:p>
    <w:p w14:paraId="4E2249E7" w14:textId="77777777" w:rsidR="00434956" w:rsidRDefault="00434956" w:rsidP="00434956"/>
    <w:p w14:paraId="1479FA23" w14:textId="77777777" w:rsidR="00434956" w:rsidRPr="00434956" w:rsidRDefault="00434956" w:rsidP="00434956"/>
    <w:p w14:paraId="593844B2" w14:textId="4B28A33E" w:rsidR="00F0562E" w:rsidRDefault="0056389D" w:rsidP="00F0562E">
      <w:r>
        <w:rPr>
          <w:noProof/>
        </w:rPr>
        <w:lastRenderedPageBreak/>
        <mc:AlternateContent>
          <mc:Choice Requires="wps">
            <w:drawing>
              <wp:anchor distT="0" distB="0" distL="114300" distR="114300" simplePos="0" relativeHeight="251677696" behindDoc="0" locked="0" layoutInCell="1" allowOverlap="1" wp14:anchorId="47D892C0" wp14:editId="0130E350">
                <wp:simplePos x="0" y="0"/>
                <wp:positionH relativeFrom="column">
                  <wp:posOffset>1413934</wp:posOffset>
                </wp:positionH>
                <wp:positionV relativeFrom="paragraph">
                  <wp:posOffset>2768600</wp:posOffset>
                </wp:positionV>
                <wp:extent cx="262467" cy="45719"/>
                <wp:effectExtent l="101600" t="127000" r="0" b="183515"/>
                <wp:wrapNone/>
                <wp:docPr id="28" name="Straight Arrow Connector 28"/>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E6FEC" id="Straight Arrow Connector 28" o:spid="_x0000_s1026" type="#_x0000_t32" style="position:absolute;margin-left:111.35pt;margin-top:218pt;width:20.65pt;height:3.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qxmv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" strokecolor="red" strokeweight="3pt">
                <v:stroke endarrow="block"/>
                <v:shadow on="t" opacity="22937f" mv:blur="40000f" origin=",.5" offset="0,23000emu"/>
              </v:shape>
            </w:pict>
          </mc:Fallback>
        </mc:AlternateContent>
      </w:r>
      <w:r>
        <w:rPr>
          <w:noProof/>
        </w:rPr>
        <mc:AlternateContent>
          <mc:Choice Requires="wps">
            <w:drawing>
              <wp:anchor distT="0" distB="0" distL="114300" distR="114300" simplePos="0" relativeHeight="251675648" behindDoc="0" locked="0" layoutInCell="1" allowOverlap="1" wp14:anchorId="47ECADE4" wp14:editId="591F23C2">
                <wp:simplePos x="0" y="0"/>
                <wp:positionH relativeFrom="column">
                  <wp:posOffset>2980267</wp:posOffset>
                </wp:positionH>
                <wp:positionV relativeFrom="paragraph">
                  <wp:posOffset>1600200</wp:posOffset>
                </wp:positionV>
                <wp:extent cx="262467" cy="45719"/>
                <wp:effectExtent l="101600" t="127000" r="0" b="183515"/>
                <wp:wrapNone/>
                <wp:docPr id="27" name="Straight Arrow Connector 27"/>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26816" id="Straight Arrow Connector 27" o:spid="_x0000_s1026" type="#_x0000_t32" style="position:absolute;margin-left:234.65pt;margin-top:126pt;width:20.6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0dyP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" strokecolor="red" strokeweight="3pt">
                <v:stroke endarrow="block"/>
                <v:shadow on="t" opacity="22937f" mv:blur="40000f" origin=",.5" offset="0,23000emu"/>
              </v:shape>
            </w:pict>
          </mc:Fallback>
        </mc:AlternateContent>
      </w:r>
      <w:r>
        <w:rPr>
          <w:noProof/>
        </w:rPr>
        <mc:AlternateContent>
          <mc:Choice Requires="wps">
            <w:drawing>
              <wp:anchor distT="0" distB="0" distL="114300" distR="114300" simplePos="0" relativeHeight="251673600" behindDoc="0" locked="0" layoutInCell="1" allowOverlap="1" wp14:anchorId="3DB149E7" wp14:editId="483EC206">
                <wp:simplePos x="0" y="0"/>
                <wp:positionH relativeFrom="column">
                  <wp:posOffset>2632710</wp:posOffset>
                </wp:positionH>
                <wp:positionV relativeFrom="paragraph">
                  <wp:posOffset>1346200</wp:posOffset>
                </wp:positionV>
                <wp:extent cx="262467" cy="45719"/>
                <wp:effectExtent l="101600" t="127000" r="0" b="183515"/>
                <wp:wrapNone/>
                <wp:docPr id="26" name="Straight Arrow Connector 26"/>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6A059" id="Straight Arrow Connector 26" o:spid="_x0000_s1026" type="#_x0000_t32" style="position:absolute;margin-left:207.3pt;margin-top:106pt;width:20.65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" strokecolor="red" strokeweight="3pt">
                <v:stroke endarrow="block"/>
                <v:shadow on="t" opacity="22937f" mv:blur="40000f" origin=",.5" offset="0,23000emu"/>
              </v:shape>
            </w:pict>
          </mc:Fallback>
        </mc:AlternateContent>
      </w:r>
      <w:r>
        <w:rPr>
          <w:noProof/>
        </w:rPr>
        <mc:AlternateContent>
          <mc:Choice Requires="wps">
            <w:drawing>
              <wp:anchor distT="0" distB="0" distL="114300" distR="114300" simplePos="0" relativeHeight="251671552" behindDoc="0" locked="0" layoutInCell="1" allowOverlap="1" wp14:anchorId="085DDF33" wp14:editId="710B5C8F">
                <wp:simplePos x="0" y="0"/>
                <wp:positionH relativeFrom="column">
                  <wp:posOffset>3014133</wp:posOffset>
                </wp:positionH>
                <wp:positionV relativeFrom="paragraph">
                  <wp:posOffset>0</wp:posOffset>
                </wp:positionV>
                <wp:extent cx="262467" cy="45719"/>
                <wp:effectExtent l="101600" t="127000" r="0" b="183515"/>
                <wp:wrapNone/>
                <wp:docPr id="25" name="Straight Arrow Connector 25"/>
                <wp:cNvGraphicFramePr/>
                <a:graphic xmlns:a="http://schemas.openxmlformats.org/drawingml/2006/main">
                  <a:graphicData uri="http://schemas.microsoft.com/office/word/2010/wordprocessingShape">
                    <wps:wsp>
                      <wps:cNvCnPr/>
                      <wps:spPr>
                        <a:xfrm flipH="1">
                          <a:off x="0" y="0"/>
                          <a:ext cx="262467"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D785B4" id="Straight Arrow Connector 25" o:spid="_x0000_s1026" type="#_x0000_t32" style="position:absolute;margin-left:237.35pt;margin-top:0;width:20.65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" strokecolor="red" strokeweight="3pt">
                <v:stroke endarrow="block"/>
                <v:shadow on="t" opacity="22937f" mv:blur="40000f" origin=",.5" offset="0,23000emu"/>
              </v:shape>
            </w:pict>
          </mc:Fallback>
        </mc:AlternateContent>
      </w:r>
      <w:r w:rsidR="00434956">
        <w:rPr>
          <w:noProof/>
        </w:rPr>
        <w:drawing>
          <wp:inline distT="0" distB="0" distL="0" distR="0" wp14:anchorId="7662A9E4" wp14:editId="19611BBC">
            <wp:extent cx="3217545" cy="2938145"/>
            <wp:effectExtent l="0" t="0" r="8255" b="8255"/>
            <wp:docPr id="12" name="Picture 12" descr="../Desktop/Screen%20Shot%202016-11-01%20at%203.5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01%20at%203.55.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545" cy="2938145"/>
                    </a:xfrm>
                    <a:prstGeom prst="rect">
                      <a:avLst/>
                    </a:prstGeom>
                    <a:noFill/>
                    <a:ln>
                      <a:noFill/>
                    </a:ln>
                  </pic:spPr>
                </pic:pic>
              </a:graphicData>
            </a:graphic>
          </wp:inline>
        </w:drawing>
      </w:r>
    </w:p>
    <w:p w14:paraId="4454C105" w14:textId="4F790934" w:rsidR="00434956" w:rsidRDefault="00434956" w:rsidP="00F0562E">
      <w:r>
        <w:t xml:space="preserve">Fig 9. Successful </w:t>
      </w:r>
      <w:r w:rsidR="000D35B7">
        <w:t>usage</w:t>
      </w:r>
      <w:r>
        <w:t xml:space="preserve"> of q4.py script that patches the .exe</w:t>
      </w:r>
    </w:p>
    <w:p w14:paraId="267DD4AD" w14:textId="77777777" w:rsidR="00434956" w:rsidRPr="00F0562E" w:rsidRDefault="00434956" w:rsidP="00F0562E"/>
    <w:p w14:paraId="36CAC71B" w14:textId="2213CA2D" w:rsidR="00B2060E" w:rsidRDefault="00825D1F" w:rsidP="00411CCD">
      <w:pPr>
        <w:pStyle w:val="BodyText"/>
        <w:ind w:firstLine="0"/>
      </w:pPr>
      <w:r>
        <w:rPr>
          <w:noProof/>
        </w:rPr>
        <w:lastRenderedPageBreak/>
        <w:drawing>
          <wp:inline distT="0" distB="0" distL="0" distR="0" wp14:anchorId="077160F4" wp14:editId="6C3FDB3D">
            <wp:extent cx="3200400" cy="2760345"/>
            <wp:effectExtent l="0" t="0" r="0" b="8255"/>
            <wp:docPr id="18" name="Picture 18" descr="../../../../../Desktop/Screen%20Shot%202016-11-01%20at%20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1-01%20at%204.4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760345"/>
                    </a:xfrm>
                    <a:prstGeom prst="rect">
                      <a:avLst/>
                    </a:prstGeom>
                    <a:noFill/>
                    <a:ln>
                      <a:noFill/>
                    </a:ln>
                  </pic:spPr>
                </pic:pic>
              </a:graphicData>
            </a:graphic>
          </wp:inline>
        </w:drawing>
      </w:r>
    </w:p>
    <w:p w14:paraId="388CC8C1" w14:textId="4C1010AF" w:rsidR="00B2060E" w:rsidRDefault="00B2060E" w:rsidP="00411CCD">
      <w:pPr>
        <w:pStyle w:val="BodyText"/>
        <w:ind w:firstLine="0"/>
      </w:pPr>
      <w:r>
        <w:t>Fig 10. My python script that patches the program to any password you want.</w:t>
      </w:r>
    </w:p>
    <w:p w14:paraId="7F676638" w14:textId="77777777" w:rsidR="00306280" w:rsidRDefault="00306280" w:rsidP="00411CCD">
      <w:pPr>
        <w:pStyle w:val="BodyText"/>
        <w:ind w:firstLine="0"/>
      </w:pPr>
    </w:p>
    <w:p w14:paraId="66EE9749" w14:textId="6913C71E" w:rsidR="00DD0A82" w:rsidRDefault="00411CCD" w:rsidP="00411CCD">
      <w:pPr>
        <w:pStyle w:val="BodyText"/>
        <w:ind w:firstLine="0"/>
      </w:pPr>
      <w:r>
        <w:t>I have</w:t>
      </w:r>
      <w:r w:rsidR="00B2060E">
        <w:t xml:space="preserve"> also</w:t>
      </w:r>
      <w:r>
        <w:t xml:space="preserve"> attached q4.py along with the email.</w:t>
      </w:r>
    </w:p>
    <w:p w14:paraId="4871329B" w14:textId="168648BE" w:rsidR="00DD0A82" w:rsidRDefault="00DD0A82" w:rsidP="00306280">
      <w:pPr>
        <w:pStyle w:val="references"/>
        <w:numPr>
          <w:ilvl w:val="0"/>
          <w:numId w:val="0"/>
        </w:numPr>
        <w:ind w:left="360" w:hanging="360"/>
        <w:sectPr w:rsidR="00DD0A82">
          <w:type w:val="continuous"/>
          <w:pgSz w:w="12240" w:h="15840"/>
          <w:pgMar w:top="1080" w:right="893" w:bottom="1440" w:left="893" w:header="720" w:footer="720" w:gutter="0"/>
          <w:cols w:num="2" w:space="360"/>
          <w:docGrid w:linePitch="360"/>
        </w:sectPr>
      </w:pPr>
    </w:p>
    <w:p w14:paraId="39AF3861" w14:textId="77777777" w:rsidR="00DD0A82" w:rsidRDefault="00DD0A82"/>
    <w:sectPr w:rsidR="00DD0A82">
      <w:type w:val="continuous"/>
      <w:pgSz w:w="12240" w:h="15840"/>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jaVu Sans">
    <w:charset w:val="80"/>
    <w:family w:val="auto"/>
    <w:pitch w:val="variable"/>
  </w:font>
  <w:font w:name="Lohit Hindi">
    <w:altName w:val="Times New Roman"/>
    <w:charset w:val="80"/>
    <w:family w:val="auto"/>
    <w:pitch w:val="variable"/>
  </w:font>
  <w:font w:name="MS Mincho">
    <w:panose1 w:val="02020609040205080304"/>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lvlText w:val="%1."/>
      <w:lvlJc w:val="center"/>
      <w:pPr>
        <w:tabs>
          <w:tab w:val="num" w:pos="576"/>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decimal"/>
      <w:pStyle w:val="figurecaption"/>
      <w:suff w:val="space"/>
      <w:lvlText w:val="Fig.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0000006"/>
    <w:multiLevelType w:val="singleLevel"/>
    <w:tmpl w:val="00000006"/>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A35"/>
    <w:rsid w:val="00011EB4"/>
    <w:rsid w:val="00040B91"/>
    <w:rsid w:val="000C513E"/>
    <w:rsid w:val="000D35B7"/>
    <w:rsid w:val="000D603E"/>
    <w:rsid w:val="00163574"/>
    <w:rsid w:val="001A0243"/>
    <w:rsid w:val="001A2731"/>
    <w:rsid w:val="002572C8"/>
    <w:rsid w:val="00292A68"/>
    <w:rsid w:val="00306280"/>
    <w:rsid w:val="00351A35"/>
    <w:rsid w:val="00411CCD"/>
    <w:rsid w:val="00434956"/>
    <w:rsid w:val="00463A13"/>
    <w:rsid w:val="00466CAB"/>
    <w:rsid w:val="00473F12"/>
    <w:rsid w:val="004D0EAC"/>
    <w:rsid w:val="005263A2"/>
    <w:rsid w:val="005522AC"/>
    <w:rsid w:val="0056389D"/>
    <w:rsid w:val="00572CFD"/>
    <w:rsid w:val="005A1396"/>
    <w:rsid w:val="006274EC"/>
    <w:rsid w:val="00637F27"/>
    <w:rsid w:val="00662D37"/>
    <w:rsid w:val="00664271"/>
    <w:rsid w:val="006A126C"/>
    <w:rsid w:val="00707D30"/>
    <w:rsid w:val="00783CB2"/>
    <w:rsid w:val="007944A3"/>
    <w:rsid w:val="00795537"/>
    <w:rsid w:val="007B455C"/>
    <w:rsid w:val="00825D1F"/>
    <w:rsid w:val="0084771D"/>
    <w:rsid w:val="00851DC3"/>
    <w:rsid w:val="0088430D"/>
    <w:rsid w:val="008F0B1D"/>
    <w:rsid w:val="00914738"/>
    <w:rsid w:val="00921C86"/>
    <w:rsid w:val="00925B4F"/>
    <w:rsid w:val="00993BFC"/>
    <w:rsid w:val="00B020A0"/>
    <w:rsid w:val="00B2060E"/>
    <w:rsid w:val="00B82CAB"/>
    <w:rsid w:val="00B93E95"/>
    <w:rsid w:val="00BA7F42"/>
    <w:rsid w:val="00BB11BC"/>
    <w:rsid w:val="00CC2803"/>
    <w:rsid w:val="00D051AF"/>
    <w:rsid w:val="00D440A5"/>
    <w:rsid w:val="00D65302"/>
    <w:rsid w:val="00D81D84"/>
    <w:rsid w:val="00D824C8"/>
    <w:rsid w:val="00DD0A82"/>
    <w:rsid w:val="00DE1A2C"/>
    <w:rsid w:val="00DF0F72"/>
    <w:rsid w:val="00F0562E"/>
    <w:rsid w:val="00F47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996A34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Normal"/>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Normal"/>
    <w:qFormat/>
    <w:pPr>
      <w:keepNext/>
      <w:keepLines/>
      <w:numPr>
        <w:ilvl w:val="1"/>
        <w:numId w:val="1"/>
      </w:numPr>
      <w:spacing w:before="120" w:after="60"/>
      <w:jc w:val="left"/>
      <w:outlineLvl w:val="1"/>
    </w:pPr>
    <w:rPr>
      <w:i/>
      <w:iCs/>
      <w:lang w:eastAsia="en-US"/>
    </w:rPr>
  </w:style>
  <w:style w:type="paragraph" w:styleId="Heading3">
    <w:name w:val="heading 3"/>
    <w:basedOn w:val="Normal"/>
    <w:next w:val="Normal"/>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Normal"/>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Normal"/>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z4">
    <w:name w:val="WW8Num1z4"/>
    <w:rPr>
      <w:rFonts w:cs="Times New Roman"/>
    </w:rPr>
  </w:style>
  <w:style w:type="character" w:customStyle="1" w:styleId="WW-Absatz-Standardschriftart111111">
    <w:name w:val="WW-Absatz-Standardschriftart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pPr>
      <w:spacing w:after="6" w:line="228" w:lineRule="auto"/>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5"/>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exact"/>
      <w:jc w:val="both"/>
    </w:pPr>
    <w:rPr>
      <w:rFonts w:eastAsia="MS Mincho"/>
      <w:sz w:val="16"/>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6"/>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323B18-0769-1448-BAAF-F346F0C25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618</Words>
  <Characters>3528</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UBC</Company>
  <LinksUpToDate>false</LinksUpToDate>
  <CharactersWithSpaces>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Kaibo Ma</cp:lastModifiedBy>
  <cp:revision>8</cp:revision>
  <cp:lastPrinted>2016-11-02T01:11:00Z</cp:lastPrinted>
  <dcterms:created xsi:type="dcterms:W3CDTF">2016-11-02T01:11:00Z</dcterms:created>
  <dcterms:modified xsi:type="dcterms:W3CDTF">2016-11-02T02:17:00Z</dcterms:modified>
</cp:coreProperties>
</file>